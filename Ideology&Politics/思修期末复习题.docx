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cs="黑体"/>
          <w:b/>
          <w:bCs/>
          <w:sz w:val="30"/>
          <w:szCs w:val="30"/>
        </w:rPr>
      </w:pPr>
      <w:r>
        <w:rPr>
          <w:rFonts w:hint="eastAsia" w:ascii="宋体" w:hAnsi="宋体" w:cs="黑体"/>
          <w:b/>
          <w:bCs/>
          <w:sz w:val="30"/>
          <w:szCs w:val="30"/>
        </w:rPr>
        <w:t>《思想道德修养与法律基础》</w:t>
      </w:r>
    </w:p>
    <w:p>
      <w:pPr>
        <w:jc w:val="left"/>
        <w:rPr>
          <w:rFonts w:hint="eastAsia" w:ascii="宋体" w:hAnsi="宋体" w:cs="黑体"/>
          <w:kern w:val="0"/>
          <w:sz w:val="24"/>
        </w:rPr>
      </w:pPr>
      <w:r>
        <w:rPr>
          <w:rFonts w:hint="eastAsia" w:ascii="宋体" w:hAnsi="宋体" w:cs="黑体"/>
          <w:kern w:val="0"/>
          <w:sz w:val="24"/>
        </w:rPr>
        <w:t>附：期末考试题型及分数设置</w:t>
      </w:r>
    </w:p>
    <w:p>
      <w:pPr>
        <w:numPr>
          <w:ilvl w:val="0"/>
          <w:numId w:val="1"/>
        </w:numPr>
        <w:jc w:val="left"/>
        <w:rPr>
          <w:rFonts w:hint="eastAsia" w:ascii="宋体" w:hAnsi="宋体" w:cs="宋体"/>
          <w:kern w:val="0"/>
          <w:sz w:val="24"/>
        </w:rPr>
      </w:pPr>
      <w:r>
        <w:rPr>
          <w:rFonts w:hint="eastAsia" w:ascii="宋体" w:hAnsi="宋体" w:cs="宋体"/>
          <w:kern w:val="0"/>
          <w:sz w:val="24"/>
        </w:rPr>
        <w:t>单选30*1</w:t>
      </w:r>
      <w:r>
        <w:rPr>
          <w:rFonts w:ascii="宋体" w:hAnsi="宋体" w:cs="宋体"/>
          <w:kern w:val="0"/>
          <w:sz w:val="24"/>
        </w:rPr>
        <w:t>’</w:t>
      </w:r>
      <w:r>
        <w:rPr>
          <w:rFonts w:hint="eastAsia" w:ascii="宋体" w:hAnsi="宋体" w:cs="宋体"/>
          <w:kern w:val="0"/>
          <w:sz w:val="24"/>
        </w:rPr>
        <w:t>=30</w:t>
      </w:r>
      <w:r>
        <w:rPr>
          <w:rFonts w:ascii="宋体" w:hAnsi="宋体" w:cs="宋体"/>
          <w:kern w:val="0"/>
          <w:sz w:val="24"/>
        </w:rPr>
        <w:t>’</w:t>
      </w:r>
    </w:p>
    <w:p>
      <w:pPr>
        <w:numPr>
          <w:ilvl w:val="0"/>
          <w:numId w:val="1"/>
        </w:numPr>
        <w:jc w:val="left"/>
        <w:rPr>
          <w:rFonts w:ascii="宋体" w:hAnsi="宋体" w:cs="宋体"/>
          <w:kern w:val="0"/>
          <w:sz w:val="24"/>
        </w:rPr>
      </w:pPr>
      <w:r>
        <w:rPr>
          <w:rFonts w:hint="eastAsia" w:ascii="宋体" w:hAnsi="宋体" w:cs="宋体"/>
          <w:kern w:val="0"/>
          <w:sz w:val="24"/>
        </w:rPr>
        <w:t>多选20*1</w:t>
      </w:r>
      <w:r>
        <w:rPr>
          <w:rFonts w:ascii="宋体" w:hAnsi="宋体" w:cs="宋体"/>
          <w:kern w:val="0"/>
          <w:sz w:val="24"/>
        </w:rPr>
        <w:t>’</w:t>
      </w:r>
      <w:r>
        <w:rPr>
          <w:rFonts w:hint="eastAsia" w:ascii="宋体" w:hAnsi="宋体" w:cs="宋体"/>
          <w:kern w:val="0"/>
          <w:sz w:val="24"/>
        </w:rPr>
        <w:t>=20</w:t>
      </w:r>
      <w:r>
        <w:rPr>
          <w:rFonts w:ascii="宋体" w:hAnsi="宋体" w:cs="宋体"/>
          <w:kern w:val="0"/>
          <w:sz w:val="24"/>
        </w:rPr>
        <w:t>’</w:t>
      </w:r>
    </w:p>
    <w:p>
      <w:pPr>
        <w:numPr>
          <w:ilvl w:val="0"/>
          <w:numId w:val="1"/>
        </w:numPr>
        <w:jc w:val="left"/>
        <w:rPr>
          <w:rFonts w:hint="eastAsia" w:ascii="宋体" w:hAnsi="宋体" w:cs="宋体"/>
          <w:kern w:val="0"/>
          <w:szCs w:val="21"/>
        </w:rPr>
      </w:pPr>
      <w:r>
        <w:rPr>
          <w:rFonts w:hint="eastAsia" w:ascii="宋体" w:hAnsi="宋体" w:cs="宋体"/>
          <w:kern w:val="0"/>
          <w:szCs w:val="21"/>
        </w:rPr>
        <w:t>简答题2*10</w:t>
      </w:r>
      <w:r>
        <w:rPr>
          <w:rFonts w:ascii="宋体" w:hAnsi="宋体" w:cs="宋体"/>
          <w:kern w:val="0"/>
          <w:szCs w:val="21"/>
        </w:rPr>
        <w:t>’</w:t>
      </w:r>
      <w:r>
        <w:rPr>
          <w:rFonts w:hint="eastAsia" w:ascii="宋体" w:hAnsi="宋体" w:cs="宋体"/>
          <w:kern w:val="0"/>
          <w:szCs w:val="21"/>
        </w:rPr>
        <w:t>=20</w:t>
      </w:r>
    </w:p>
    <w:p>
      <w:pPr>
        <w:numPr>
          <w:ilvl w:val="0"/>
          <w:numId w:val="1"/>
        </w:numPr>
        <w:jc w:val="left"/>
        <w:rPr>
          <w:rFonts w:hint="eastAsia" w:ascii="宋体" w:hAnsi="宋体" w:cs="宋体"/>
          <w:kern w:val="0"/>
          <w:sz w:val="24"/>
        </w:rPr>
      </w:pPr>
      <w:r>
        <w:rPr>
          <w:rFonts w:hint="eastAsia" w:ascii="宋体" w:hAnsi="宋体" w:cs="宋体"/>
          <w:kern w:val="0"/>
          <w:sz w:val="24"/>
        </w:rPr>
        <w:t>论述 2*15</w:t>
      </w:r>
      <w:r>
        <w:rPr>
          <w:rFonts w:ascii="宋体" w:hAnsi="宋体" w:cs="宋体"/>
          <w:kern w:val="0"/>
          <w:sz w:val="24"/>
        </w:rPr>
        <w:t>’</w:t>
      </w:r>
      <w:r>
        <w:rPr>
          <w:rFonts w:hint="eastAsia" w:ascii="宋体" w:hAnsi="宋体" w:cs="宋体"/>
          <w:kern w:val="0"/>
          <w:sz w:val="24"/>
        </w:rPr>
        <w:t>=30</w:t>
      </w:r>
      <w:r>
        <w:rPr>
          <w:rFonts w:ascii="宋体" w:hAnsi="宋体" w:cs="宋体"/>
          <w:kern w:val="0"/>
          <w:sz w:val="24"/>
        </w:rPr>
        <w:t>’</w:t>
      </w:r>
    </w:p>
    <w:p>
      <w:pPr>
        <w:jc w:val="left"/>
        <w:rPr>
          <w:rFonts w:hint="eastAsia" w:ascii="宋体" w:hAnsi="宋体" w:cs="宋体"/>
          <w:kern w:val="0"/>
          <w:szCs w:val="21"/>
        </w:rPr>
      </w:pPr>
      <w:r>
        <w:rPr>
          <w:rFonts w:hint="eastAsia" w:ascii="宋体" w:hAnsi="宋体" w:cs="宋体"/>
          <w:kern w:val="0"/>
          <w:sz w:val="24"/>
        </w:rPr>
        <w:t>(简答题、论述题从第一章至第四章中出)</w:t>
      </w:r>
      <w:r>
        <w:rPr>
          <w:rFonts w:ascii="宋体" w:hAnsi="宋体" w:cs="宋体"/>
          <w:kern w:val="0"/>
          <w:sz w:val="24"/>
        </w:rPr>
        <w:t xml:space="preserve"> </w:t>
      </w:r>
      <w:r>
        <w:rPr>
          <w:rFonts w:ascii="宋体" w:hAnsi="宋体" w:cs="宋体"/>
          <w:kern w:val="0"/>
          <w:sz w:val="24"/>
        </w:rPr>
        <w:br w:type="textWrapping"/>
      </w:r>
      <w:r>
        <w:rPr>
          <w:rFonts w:ascii="宋体" w:hAnsi="宋体" w:cs="宋体"/>
          <w:kern w:val="0"/>
          <w:szCs w:val="21"/>
        </w:rPr>
        <w:br w:type="textWrapping"/>
      </w:r>
      <w:r>
        <w:rPr>
          <w:rFonts w:ascii="宋体" w:hAnsi="宋体" w:cs="宋体"/>
          <w:kern w:val="0"/>
          <w:szCs w:val="21"/>
        </w:rPr>
        <w:br w:type="textWrapping"/>
      </w:r>
    </w:p>
    <w:p>
      <w:pPr>
        <w:jc w:val="center"/>
        <w:rPr>
          <w:rFonts w:ascii="宋体" w:hAnsi="宋体" w:cs="宋体"/>
          <w:b/>
          <w:bCs/>
          <w:kern w:val="0"/>
          <w:szCs w:val="21"/>
        </w:rPr>
      </w:pPr>
      <w:r>
        <w:rPr>
          <w:rFonts w:hint="eastAsia" w:ascii="宋体" w:hAnsi="宋体" w:cs="宋体"/>
          <w:kern w:val="0"/>
          <w:szCs w:val="21"/>
        </w:rPr>
        <w:t xml:space="preserve">  </w:t>
      </w:r>
      <w:r>
        <w:rPr>
          <w:rFonts w:ascii="宋体" w:hAnsi="宋体" w:cs="宋体"/>
          <w:b/>
          <w:bCs/>
          <w:kern w:val="0"/>
          <w:szCs w:val="21"/>
        </w:rPr>
        <w:t xml:space="preserve">◎ </w:t>
      </w:r>
      <w:r>
        <w:rPr>
          <w:rFonts w:hint="eastAsia" w:ascii="宋体" w:hAnsi="宋体" w:cs="宋体"/>
          <w:kern w:val="0"/>
          <w:szCs w:val="21"/>
        </w:rPr>
        <w:t xml:space="preserve"> </w:t>
      </w:r>
      <w:r>
        <w:rPr>
          <w:rFonts w:hint="eastAsia" w:ascii="宋体" w:hAnsi="宋体" w:cs="宋体"/>
          <w:b/>
          <w:bCs/>
          <w:kern w:val="0"/>
          <w:szCs w:val="21"/>
        </w:rPr>
        <w:t>第一部分 单</w:t>
      </w:r>
      <w:r>
        <w:rPr>
          <w:rFonts w:ascii="宋体" w:hAnsi="宋体" w:cs="宋体"/>
          <w:b/>
          <w:bCs/>
          <w:kern w:val="0"/>
          <w:szCs w:val="21"/>
        </w:rPr>
        <w:t xml:space="preserve">项选择题 </w:t>
      </w:r>
    </w:p>
    <w:p>
      <w:pPr>
        <w:jc w:val="center"/>
        <w:rPr>
          <w:rFonts w:hint="eastAsia" w:ascii="宋体" w:hAnsi="宋体" w:cs="宋体"/>
          <w:b/>
          <w:bCs/>
          <w:kern w:val="0"/>
          <w:szCs w:val="21"/>
        </w:rPr>
      </w:pPr>
    </w:p>
    <w:p>
      <w:pPr>
        <w:rPr>
          <w:rFonts w:hint="eastAsia" w:ascii="宋体" w:hAnsi="宋体" w:cs="宋体"/>
          <w:kern w:val="0"/>
          <w:szCs w:val="21"/>
        </w:rPr>
      </w:pPr>
      <w:r>
        <w:rPr>
          <w:rFonts w:hint="eastAsia" w:ascii="宋体" w:hAnsi="宋体" w:cs="宋体"/>
          <w:kern w:val="0"/>
          <w:szCs w:val="21"/>
        </w:rPr>
        <w:t>1、</w:t>
      </w:r>
      <w:r>
        <w:rPr>
          <w:rFonts w:ascii="宋体" w:hAnsi="宋体" w:cs="宋体"/>
          <w:kern w:val="0"/>
          <w:szCs w:val="21"/>
        </w:rPr>
        <w:t>在当代中国，爱国主义首先是爱</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祖国人民  B、 社会主义中国  C、 中国共产党  D、 五十</w:t>
      </w:r>
      <w:r>
        <w:rPr>
          <w:rFonts w:hint="eastAsia" w:ascii="宋体" w:hAnsi="宋体" w:cs="宋体"/>
          <w:kern w:val="0"/>
          <w:szCs w:val="21"/>
        </w:rPr>
        <w:t>六</w:t>
      </w:r>
      <w:r>
        <w:rPr>
          <w:rFonts w:ascii="宋体" w:hAnsi="宋体" w:cs="宋体"/>
          <w:kern w:val="0"/>
          <w:szCs w:val="21"/>
        </w:rPr>
        <w:t>个民族</w:t>
      </w:r>
      <w:r>
        <w:rPr>
          <w:rFonts w:ascii="宋体" w:hAnsi="宋体" w:cs="宋体"/>
          <w:kern w:val="0"/>
          <w:szCs w:val="21"/>
        </w:rPr>
        <w:br w:type="textWrapping"/>
      </w:r>
      <w:r>
        <w:rPr>
          <w:rFonts w:hint="eastAsia" w:ascii="宋体" w:hAnsi="宋体" w:cs="宋体"/>
          <w:kern w:val="0"/>
          <w:szCs w:val="21"/>
        </w:rPr>
        <w:t>2</w:t>
      </w:r>
      <w:r>
        <w:rPr>
          <w:rFonts w:ascii="宋体" w:hAnsi="宋体" w:cs="宋体"/>
          <w:kern w:val="0"/>
          <w:szCs w:val="21"/>
        </w:rPr>
        <w:t>、“</w:t>
      </w:r>
      <w:r>
        <w:rPr>
          <w:rFonts w:hint="eastAsia" w:ascii="宋体" w:hAnsi="宋体" w:cs="宋体"/>
          <w:kern w:val="0"/>
          <w:szCs w:val="21"/>
        </w:rPr>
        <w:t>十八届四中全会指出：面对新形势新任务，我们党要更好统筹国内国际两个大局......实现经济发展、政治清明、文化昌盛、社会公正、生态良好，实现我国和平发展的战略目标，必须更好发挥法治的（）</w:t>
      </w:r>
      <w:r>
        <w:rPr>
          <w:rFonts w:ascii="宋体" w:hAnsi="宋体" w:cs="宋体"/>
          <w:color w:val="FF0000"/>
          <w:kern w:val="0"/>
          <w:szCs w:val="21"/>
        </w:rPr>
        <w:t>正确答案：B</w:t>
      </w:r>
    </w:p>
    <w:p>
      <w:pPr>
        <w:ind w:firstLine="420" w:firstLineChars="200"/>
        <w:rPr>
          <w:rFonts w:ascii="宋体" w:hAnsi="宋体" w:cs="宋体"/>
          <w:kern w:val="0"/>
          <w:szCs w:val="21"/>
        </w:rPr>
      </w:pPr>
      <w:r>
        <w:rPr>
          <w:rFonts w:hint="eastAsia" w:ascii="宋体" w:hAnsi="宋体" w:cs="宋体"/>
          <w:kern w:val="0"/>
          <w:szCs w:val="21"/>
        </w:rPr>
        <w:t>A、教育和预测作用B、引领和规范作用C、指引和教育作用D、引领和强制作用</w:t>
      </w:r>
    </w:p>
    <w:p>
      <w:pPr>
        <w:rPr>
          <w:rFonts w:hint="eastAsia" w:ascii="宋体" w:hAnsi="宋体" w:cs="宋体"/>
          <w:kern w:val="0"/>
          <w:szCs w:val="21"/>
        </w:rPr>
      </w:pPr>
      <w:r>
        <w:rPr>
          <w:rFonts w:hint="eastAsia" w:ascii="宋体" w:hAnsi="宋体" w:cs="宋体"/>
          <w:kern w:val="0"/>
          <w:szCs w:val="21"/>
        </w:rPr>
        <w:t>3、</w:t>
      </w:r>
      <w:r>
        <w:rPr>
          <w:rFonts w:ascii="宋体" w:hAnsi="宋体" w:cs="宋体"/>
          <w:kern w:val="0"/>
          <w:szCs w:val="21"/>
        </w:rPr>
        <w:t>新时期爱国主义的基本特征是坚持爱国主义与</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爱社会主义的统一  B、 爱人民群众的统一</w:t>
      </w:r>
    </w:p>
    <w:p>
      <w:pPr>
        <w:rPr>
          <w:rFonts w:ascii="宋体" w:hAnsi="宋体" w:cs="宋体"/>
          <w:kern w:val="0"/>
          <w:szCs w:val="21"/>
        </w:rPr>
      </w:pPr>
      <w:r>
        <w:rPr>
          <w:rFonts w:ascii="宋体" w:hAnsi="宋体" w:cs="宋体"/>
          <w:kern w:val="0"/>
          <w:szCs w:val="21"/>
        </w:rPr>
        <w:t>  C、 爱中国共产党的统一  D、 爱本职工作的统一</w:t>
      </w:r>
    </w:p>
    <w:p>
      <w:pPr>
        <w:rPr>
          <w:rFonts w:ascii="宋体" w:hAnsi="宋体" w:cs="宋体"/>
          <w:kern w:val="0"/>
          <w:szCs w:val="21"/>
        </w:rPr>
      </w:pPr>
      <w:r>
        <w:rPr>
          <w:rFonts w:hint="eastAsia" w:ascii="宋体" w:hAnsi="宋体" w:cs="宋体"/>
          <w:kern w:val="0"/>
          <w:szCs w:val="21"/>
        </w:rPr>
        <w:t>4、</w:t>
      </w:r>
      <w:r>
        <w:rPr>
          <w:rFonts w:ascii="宋体" w:hAnsi="宋体" w:cs="宋体"/>
          <w:kern w:val="0"/>
          <w:szCs w:val="21"/>
        </w:rPr>
        <w:t>在今天我们所处的时代，任何一个具有最起码爱国情怀的人，都应该大力弘扬</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以爱岗敬业为核心的时代精神  B、 以淡泊名利为核心的时代精神</w:t>
      </w:r>
      <w:r>
        <w:rPr>
          <w:rFonts w:ascii="宋体" w:hAnsi="宋体" w:cs="宋体"/>
          <w:kern w:val="0"/>
          <w:szCs w:val="21"/>
        </w:rPr>
        <w:br w:type="textWrapping"/>
      </w:r>
      <w:r>
        <w:rPr>
          <w:rFonts w:ascii="宋体" w:hAnsi="宋体" w:cs="宋体"/>
          <w:kern w:val="0"/>
          <w:szCs w:val="21"/>
        </w:rPr>
        <w:t>  C、 以改革开放为核心的时代精神  D、 以艰苦奋斗为核心的时代精神</w:t>
      </w:r>
    </w:p>
    <w:p>
      <w:pPr>
        <w:rPr>
          <w:rFonts w:ascii="宋体" w:hAnsi="宋体" w:cs="宋体"/>
          <w:kern w:val="0"/>
          <w:szCs w:val="21"/>
        </w:rPr>
      </w:pPr>
      <w:r>
        <w:rPr>
          <w:rFonts w:hint="eastAsia" w:ascii="宋体" w:hAnsi="宋体" w:cs="宋体"/>
          <w:kern w:val="0"/>
          <w:szCs w:val="21"/>
        </w:rPr>
        <w:t>5、</w:t>
      </w:r>
      <w:r>
        <w:rPr>
          <w:rFonts w:ascii="宋体" w:hAnsi="宋体" w:cs="宋体"/>
          <w:kern w:val="0"/>
          <w:szCs w:val="21"/>
        </w:rPr>
        <w:t>爱国主义既不是狭隘的民族主义，也不是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国际主义  B、 大国沙文主义  C、 共产主义  D、 种族主义</w:t>
      </w:r>
    </w:p>
    <w:p>
      <w:pPr>
        <w:rPr>
          <w:rFonts w:hint="eastAsia" w:ascii="宋体" w:hAnsi="宋体" w:cs="宋体"/>
          <w:kern w:val="0"/>
          <w:szCs w:val="21"/>
        </w:rPr>
      </w:pPr>
      <w:r>
        <w:rPr>
          <w:rFonts w:hint="eastAsia" w:ascii="宋体" w:hAnsi="宋体" w:cs="宋体"/>
          <w:kern w:val="0"/>
          <w:szCs w:val="21"/>
        </w:rPr>
        <w:t>6、</w:t>
      </w:r>
      <w:r>
        <w:rPr>
          <w:rFonts w:ascii="宋体" w:hAnsi="宋体" w:cs="宋体"/>
          <w:kern w:val="0"/>
          <w:szCs w:val="21"/>
        </w:rPr>
        <w:t>实践证明：我们人民的团结，社会的稳定，民主的发展，国家的统一，都要靠</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共产党的领导  B、 大胆畅想美好未来</w:t>
      </w:r>
    </w:p>
    <w:p>
      <w:pPr>
        <w:rPr>
          <w:rFonts w:ascii="宋体" w:hAnsi="宋体" w:cs="宋体"/>
          <w:kern w:val="0"/>
          <w:szCs w:val="21"/>
        </w:rPr>
      </w:pPr>
      <w:r>
        <w:rPr>
          <w:rFonts w:ascii="宋体" w:hAnsi="宋体" w:cs="宋体"/>
          <w:kern w:val="0"/>
          <w:szCs w:val="21"/>
        </w:rPr>
        <w:t>  C、 积极参与经济全球化  D、 全面继承中国传统文化</w:t>
      </w:r>
    </w:p>
    <w:p>
      <w:pPr>
        <w:rPr>
          <w:rFonts w:ascii="宋体" w:hAnsi="宋体" w:cs="宋体"/>
          <w:kern w:val="0"/>
          <w:szCs w:val="21"/>
        </w:rPr>
      </w:pPr>
      <w:r>
        <w:rPr>
          <w:rFonts w:hint="eastAsia" w:ascii="宋体" w:hAnsi="宋体" w:cs="宋体"/>
          <w:kern w:val="0"/>
          <w:szCs w:val="21"/>
        </w:rPr>
        <w:t>7、</w:t>
      </w:r>
      <w:r>
        <w:rPr>
          <w:rFonts w:ascii="宋体" w:hAnsi="宋体" w:cs="宋体"/>
          <w:kern w:val="0"/>
          <w:szCs w:val="21"/>
        </w:rPr>
        <w:t>在新的历史条件下，致力于中华民族的伟大复兴，必须</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在共产主义的旗帜下，以解放全人类为己任</w:t>
      </w:r>
      <w:r>
        <w:rPr>
          <w:rFonts w:ascii="宋体" w:hAnsi="宋体" w:cs="宋体"/>
          <w:kern w:val="0"/>
          <w:szCs w:val="21"/>
        </w:rPr>
        <w:br w:type="textWrapping"/>
      </w:r>
      <w:r>
        <w:rPr>
          <w:rFonts w:ascii="宋体" w:hAnsi="宋体" w:cs="宋体"/>
          <w:kern w:val="0"/>
          <w:szCs w:val="21"/>
        </w:rPr>
        <w:t>  B、 在爱国主义的旗帜下，建立最广泛的统一战线</w:t>
      </w:r>
      <w:r>
        <w:rPr>
          <w:rFonts w:ascii="宋体" w:hAnsi="宋体" w:cs="宋体"/>
          <w:kern w:val="0"/>
          <w:szCs w:val="21"/>
        </w:rPr>
        <w:br w:type="textWrapping"/>
      </w:r>
      <w:r>
        <w:rPr>
          <w:rFonts w:ascii="宋体" w:hAnsi="宋体" w:cs="宋体"/>
          <w:kern w:val="0"/>
          <w:szCs w:val="21"/>
        </w:rPr>
        <w:t>  C、 在民族主义的旗帜下，争取民族解放和国家独立</w:t>
      </w:r>
      <w:r>
        <w:rPr>
          <w:rFonts w:ascii="宋体" w:hAnsi="宋体" w:cs="宋体"/>
          <w:kern w:val="0"/>
          <w:szCs w:val="21"/>
        </w:rPr>
        <w:br w:type="textWrapping"/>
      </w:r>
      <w:r>
        <w:rPr>
          <w:rFonts w:ascii="宋体" w:hAnsi="宋体" w:cs="宋体"/>
          <w:kern w:val="0"/>
          <w:szCs w:val="21"/>
        </w:rPr>
        <w:t>  D、 在国际主义旗帜下，援助第三世界的国家和人民</w:t>
      </w:r>
    </w:p>
    <w:p>
      <w:pPr>
        <w:rPr>
          <w:rFonts w:ascii="宋体" w:hAnsi="宋体" w:cs="宋体"/>
          <w:kern w:val="0"/>
          <w:szCs w:val="21"/>
        </w:rPr>
      </w:pPr>
      <w:r>
        <w:rPr>
          <w:rFonts w:hint="eastAsia" w:ascii="宋体" w:hAnsi="宋体" w:cs="宋体"/>
          <w:kern w:val="0"/>
          <w:szCs w:val="21"/>
        </w:rPr>
        <w:t>8、</w:t>
      </w:r>
      <w:r>
        <w:rPr>
          <w:rFonts w:ascii="宋体" w:hAnsi="宋体" w:cs="宋体"/>
          <w:kern w:val="0"/>
          <w:szCs w:val="21"/>
        </w:rPr>
        <w:t>从三元里人民抗英到轰轰烈烈的义和团运动，从浴血八年的全民族抗日战争到新中国成立之初的“抗美援朝，保家卫国”，这些都生动地体现了中华民族</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开发祖国河山、创造中华文明的爱国主义优良传统</w:t>
      </w:r>
      <w:r>
        <w:rPr>
          <w:rFonts w:ascii="宋体" w:hAnsi="宋体" w:cs="宋体"/>
          <w:kern w:val="0"/>
          <w:szCs w:val="21"/>
        </w:rPr>
        <w:br w:type="textWrapping"/>
      </w:r>
      <w:r>
        <w:rPr>
          <w:rFonts w:ascii="宋体" w:hAnsi="宋体" w:cs="宋体"/>
          <w:kern w:val="0"/>
          <w:szCs w:val="21"/>
        </w:rPr>
        <w:t>  B、 维护祖国统一、反对分裂的爱国主义优良传统</w:t>
      </w:r>
      <w:r>
        <w:rPr>
          <w:rFonts w:ascii="宋体" w:hAnsi="宋体" w:cs="宋体"/>
          <w:kern w:val="0"/>
          <w:szCs w:val="21"/>
        </w:rPr>
        <w:br w:type="textWrapping"/>
      </w:r>
      <w:r>
        <w:rPr>
          <w:rFonts w:ascii="宋体" w:hAnsi="宋体" w:cs="宋体"/>
          <w:kern w:val="0"/>
          <w:szCs w:val="21"/>
        </w:rPr>
        <w:t>  C、 同仇敌忾、抗御外侮的爱国主义优良传统</w:t>
      </w:r>
      <w:r>
        <w:rPr>
          <w:rFonts w:ascii="宋体" w:hAnsi="宋体" w:cs="宋体"/>
          <w:kern w:val="0"/>
          <w:szCs w:val="21"/>
        </w:rPr>
        <w:br w:type="textWrapping"/>
      </w:r>
      <w:r>
        <w:rPr>
          <w:rFonts w:ascii="宋体" w:hAnsi="宋体" w:cs="宋体"/>
          <w:kern w:val="0"/>
          <w:szCs w:val="21"/>
        </w:rPr>
        <w:t>  D、 热爱祖国、矢志不渝的爱国主义优良传统</w:t>
      </w:r>
      <w:r>
        <w:rPr>
          <w:rFonts w:ascii="宋体" w:hAnsi="宋体" w:cs="宋体"/>
          <w:kern w:val="0"/>
          <w:szCs w:val="21"/>
        </w:rPr>
        <w:br w:type="textWrapping"/>
      </w:r>
      <w:r>
        <w:rPr>
          <w:rFonts w:hint="eastAsia" w:ascii="宋体" w:hAnsi="宋体" w:cs="宋体"/>
          <w:kern w:val="0"/>
          <w:szCs w:val="21"/>
        </w:rPr>
        <w:t>9、</w:t>
      </w:r>
      <w:r>
        <w:rPr>
          <w:rFonts w:ascii="宋体" w:hAnsi="宋体" w:cs="宋体"/>
          <w:kern w:val="0"/>
          <w:szCs w:val="21"/>
        </w:rPr>
        <w:t>在中国近代史上，喊出“振兴中华”时代最强音的伟大先行者是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林则徐  B、 洪秀全  C、 孙中山  D、 康有为</w:t>
      </w:r>
    </w:p>
    <w:p>
      <w:pPr>
        <w:rPr>
          <w:rFonts w:ascii="宋体" w:hAnsi="宋体" w:cs="宋体"/>
          <w:kern w:val="0"/>
          <w:szCs w:val="21"/>
        </w:rPr>
      </w:pPr>
      <w:r>
        <w:rPr>
          <w:rFonts w:hint="eastAsia" w:ascii="宋体" w:hAnsi="宋体" w:cs="宋体"/>
          <w:kern w:val="0"/>
          <w:szCs w:val="21"/>
        </w:rPr>
        <w:t>10、</w:t>
      </w:r>
      <w:r>
        <w:rPr>
          <w:rFonts w:ascii="宋体" w:hAnsi="宋体" w:cs="宋体"/>
          <w:kern w:val="0"/>
          <w:szCs w:val="21"/>
        </w:rPr>
        <w:t>爱国主义的必然政治要求是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热爱自己的国家  B、 热爱自己的骨肉同胞</w:t>
      </w:r>
      <w:r>
        <w:rPr>
          <w:rFonts w:ascii="宋体" w:hAnsi="宋体" w:cs="宋体"/>
          <w:kern w:val="0"/>
          <w:szCs w:val="21"/>
        </w:rPr>
        <w:br w:type="textWrapping"/>
      </w:r>
      <w:r>
        <w:rPr>
          <w:rFonts w:ascii="宋体" w:hAnsi="宋体" w:cs="宋体"/>
          <w:kern w:val="0"/>
          <w:szCs w:val="21"/>
        </w:rPr>
        <w:t>  C、 热爱祖国的锦绣河山  D、 热爱祖国的灿烂文化</w:t>
      </w:r>
      <w:r>
        <w:rPr>
          <w:rFonts w:ascii="宋体" w:hAnsi="宋体" w:cs="宋体"/>
          <w:kern w:val="0"/>
          <w:szCs w:val="21"/>
        </w:rPr>
        <w:br w:type="textWrapping"/>
      </w:r>
      <w:r>
        <w:rPr>
          <w:rFonts w:hint="eastAsia" w:ascii="宋体" w:hAnsi="宋体" w:cs="宋体"/>
          <w:kern w:val="0"/>
          <w:szCs w:val="21"/>
        </w:rPr>
        <w:t>11、</w:t>
      </w:r>
      <w:r>
        <w:rPr>
          <w:rFonts w:ascii="宋体" w:hAnsi="宋体" w:cs="宋体"/>
          <w:kern w:val="0"/>
          <w:szCs w:val="21"/>
        </w:rPr>
        <w:t>爱国主义是一个历史范畴，我们提倡的爱国家是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爱世界上所有的国家  B、 爱任何性质的任何国家</w:t>
      </w:r>
      <w:r>
        <w:rPr>
          <w:rFonts w:ascii="宋体" w:hAnsi="宋体" w:cs="宋体"/>
          <w:kern w:val="0"/>
          <w:szCs w:val="21"/>
        </w:rPr>
        <w:br w:type="textWrapping"/>
      </w:r>
      <w:r>
        <w:rPr>
          <w:rFonts w:ascii="宋体" w:hAnsi="宋体" w:cs="宋体"/>
          <w:kern w:val="0"/>
          <w:szCs w:val="21"/>
        </w:rPr>
        <w:t>  C、 爱由本民族统治的国家  D、 爱由先进阶级统治的、合乎生产力发展要求的进步国家</w:t>
      </w:r>
    </w:p>
    <w:p>
      <w:pPr>
        <w:rPr>
          <w:rFonts w:ascii="宋体" w:hAnsi="宋体" w:cs="宋体"/>
          <w:kern w:val="0"/>
          <w:szCs w:val="21"/>
        </w:rPr>
      </w:pPr>
      <w:r>
        <w:rPr>
          <w:rFonts w:hint="eastAsia" w:ascii="宋体" w:hAnsi="宋体" w:cs="宋体"/>
          <w:kern w:val="0"/>
          <w:szCs w:val="21"/>
        </w:rPr>
        <w:t>12、</w:t>
      </w:r>
      <w:r>
        <w:rPr>
          <w:rFonts w:ascii="宋体" w:hAnsi="宋体" w:cs="宋体"/>
          <w:kern w:val="0"/>
          <w:szCs w:val="21"/>
        </w:rPr>
        <w:t>爱国主义最基本的内容是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对祖国的忠诚和热爱 </w:t>
      </w:r>
      <w:r>
        <w:rPr>
          <w:rFonts w:hint="eastAsia" w:ascii="宋体" w:hAnsi="宋体" w:cs="宋体"/>
          <w:kern w:val="0"/>
          <w:szCs w:val="21"/>
        </w:rPr>
        <w:t xml:space="preserve">   </w:t>
      </w:r>
      <w:r>
        <w:rPr>
          <w:rFonts w:ascii="宋体" w:hAnsi="宋体" w:cs="宋体"/>
          <w:kern w:val="0"/>
          <w:szCs w:val="21"/>
        </w:rPr>
        <w:t> B、 爱任何性质的任何国家</w:t>
      </w:r>
      <w:r>
        <w:rPr>
          <w:rFonts w:ascii="宋体" w:hAnsi="宋体" w:cs="宋体"/>
          <w:kern w:val="0"/>
          <w:szCs w:val="21"/>
        </w:rPr>
        <w:br w:type="textWrapping"/>
      </w:r>
      <w:r>
        <w:rPr>
          <w:rFonts w:ascii="宋体" w:hAnsi="宋体" w:cs="宋体"/>
          <w:kern w:val="0"/>
          <w:szCs w:val="21"/>
        </w:rPr>
        <w:t>  C、 对故乡和亲人的深深眷恋  D、 鄙视和离弃祖国的某些不尽如人意的地方</w:t>
      </w:r>
    </w:p>
    <w:p>
      <w:pPr>
        <w:rPr>
          <w:rFonts w:hint="eastAsia" w:ascii="宋体" w:hAnsi="宋体" w:cs="宋体"/>
          <w:kern w:val="0"/>
          <w:szCs w:val="21"/>
        </w:rPr>
      </w:pPr>
      <w:r>
        <w:rPr>
          <w:rFonts w:hint="eastAsia" w:ascii="宋体" w:hAnsi="宋体" w:cs="宋体"/>
          <w:kern w:val="0"/>
          <w:szCs w:val="21"/>
        </w:rPr>
        <w:t>13、</w:t>
      </w:r>
      <w:r>
        <w:rPr>
          <w:rFonts w:ascii="宋体" w:hAnsi="宋体" w:cs="宋体"/>
          <w:kern w:val="0"/>
          <w:szCs w:val="21"/>
        </w:rPr>
        <w:t>实现祖国和平统一，遵循的方针是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武力解放台湾  </w:t>
      </w:r>
      <w:r>
        <w:rPr>
          <w:rFonts w:hint="eastAsia" w:ascii="宋体" w:hAnsi="宋体" w:cs="宋体"/>
          <w:kern w:val="0"/>
          <w:szCs w:val="21"/>
        </w:rPr>
        <w:t xml:space="preserve">    </w:t>
      </w:r>
      <w:r>
        <w:rPr>
          <w:rFonts w:ascii="宋体" w:hAnsi="宋体" w:cs="宋体"/>
          <w:kern w:val="0"/>
          <w:szCs w:val="21"/>
        </w:rPr>
        <w:t>B、 反“台独”  </w:t>
      </w:r>
    </w:p>
    <w:p>
      <w:pPr>
        <w:ind w:firstLine="420" w:firstLineChars="200"/>
        <w:rPr>
          <w:rFonts w:ascii="宋体" w:hAnsi="宋体" w:cs="宋体"/>
          <w:kern w:val="0"/>
          <w:szCs w:val="21"/>
        </w:rPr>
      </w:pPr>
      <w:r>
        <w:rPr>
          <w:rFonts w:ascii="宋体" w:hAnsi="宋体" w:cs="宋体"/>
          <w:kern w:val="0"/>
          <w:szCs w:val="21"/>
        </w:rPr>
        <w:t>C、 两岸双向“三通”  D、 “和平统一，一国两制”</w:t>
      </w:r>
    </w:p>
    <w:p>
      <w:pPr>
        <w:rPr>
          <w:rFonts w:ascii="宋体" w:hAnsi="宋体" w:cs="宋体"/>
          <w:kern w:val="0"/>
          <w:szCs w:val="21"/>
        </w:rPr>
      </w:pPr>
      <w:r>
        <w:rPr>
          <w:rFonts w:hint="eastAsia" w:ascii="宋体" w:hAnsi="宋体" w:cs="宋体"/>
          <w:kern w:val="0"/>
          <w:szCs w:val="21"/>
        </w:rPr>
        <w:t>14、</w:t>
      </w:r>
      <w:r>
        <w:rPr>
          <w:rFonts w:ascii="宋体" w:hAnsi="宋体" w:cs="宋体"/>
          <w:kern w:val="0"/>
          <w:szCs w:val="21"/>
        </w:rPr>
        <w:t>邓小平曾告诫我们“”谈到人格，但不要忘记还有一个国格”接下来他指出，特别像我们这样第三世界的发展中国家，没有“国格”，不珍惜自己民族的独立，国家是立不起来的。邓小平这里的“国格”指的是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民族意识  B、 民族情感  C、 民族自尊心  D、 民族责任</w:t>
      </w:r>
      <w:r>
        <w:rPr>
          <w:rFonts w:ascii="宋体" w:hAnsi="宋体" w:cs="宋体"/>
          <w:kern w:val="0"/>
          <w:szCs w:val="21"/>
        </w:rPr>
        <w:br w:type="textWrapping"/>
      </w:r>
      <w:r>
        <w:rPr>
          <w:rFonts w:hint="eastAsia" w:ascii="宋体" w:hAnsi="宋体" w:cs="宋体"/>
          <w:kern w:val="0"/>
          <w:szCs w:val="21"/>
        </w:rPr>
        <w:t>15</w:t>
      </w:r>
      <w:r>
        <w:rPr>
          <w:rFonts w:ascii="宋体" w:hAnsi="宋体" w:cs="宋体"/>
          <w:kern w:val="0"/>
          <w:szCs w:val="21"/>
        </w:rPr>
        <w:t>、解决台湾问题，实现祖国完全统一，是全体中华儿女的共同心愿，是中华民族的</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“大一统”价值观的体现  B、 根本利益所在</w:t>
      </w:r>
      <w:r>
        <w:rPr>
          <w:rFonts w:ascii="宋体" w:hAnsi="宋体" w:cs="宋体"/>
          <w:kern w:val="0"/>
          <w:szCs w:val="21"/>
        </w:rPr>
        <w:br w:type="textWrapping"/>
      </w:r>
      <w:r>
        <w:rPr>
          <w:rFonts w:ascii="宋体" w:hAnsi="宋体" w:cs="宋体"/>
          <w:kern w:val="0"/>
          <w:szCs w:val="21"/>
        </w:rPr>
        <w:t>  C、 大团圆的需要 </w:t>
      </w:r>
      <w:r>
        <w:rPr>
          <w:rFonts w:hint="eastAsia" w:ascii="宋体" w:hAnsi="宋体" w:cs="宋体"/>
          <w:kern w:val="0"/>
          <w:szCs w:val="21"/>
        </w:rPr>
        <w:t xml:space="preserve">          </w:t>
      </w:r>
      <w:r>
        <w:rPr>
          <w:rFonts w:ascii="宋体" w:hAnsi="宋体" w:cs="宋体"/>
          <w:kern w:val="0"/>
          <w:szCs w:val="21"/>
        </w:rPr>
        <w:t> D、 民族情感的需要</w:t>
      </w:r>
    </w:p>
    <w:p>
      <w:pPr>
        <w:rPr>
          <w:rFonts w:ascii="宋体" w:hAnsi="宋体" w:cs="宋体"/>
          <w:kern w:val="0"/>
          <w:szCs w:val="21"/>
        </w:rPr>
      </w:pPr>
      <w:r>
        <w:rPr>
          <w:rFonts w:hint="eastAsia" w:ascii="宋体" w:hAnsi="宋体" w:cs="宋体"/>
          <w:kern w:val="0"/>
          <w:szCs w:val="21"/>
        </w:rPr>
        <w:t>16、</w:t>
      </w:r>
      <w:r>
        <w:rPr>
          <w:rFonts w:ascii="宋体" w:hAnsi="宋体" w:cs="宋体"/>
          <w:kern w:val="0"/>
          <w:szCs w:val="21"/>
        </w:rPr>
        <w:t>报效祖国的基础是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培育爱国情感 </w:t>
      </w:r>
      <w:r>
        <w:rPr>
          <w:rFonts w:hint="eastAsia" w:ascii="宋体" w:hAnsi="宋体" w:cs="宋体"/>
          <w:kern w:val="0"/>
          <w:szCs w:val="21"/>
        </w:rPr>
        <w:t xml:space="preserve">         </w:t>
      </w:r>
      <w:r>
        <w:rPr>
          <w:rFonts w:ascii="宋体" w:hAnsi="宋体" w:cs="宋体"/>
          <w:kern w:val="0"/>
          <w:szCs w:val="21"/>
        </w:rPr>
        <w:t> B、 培育对党的热爱</w:t>
      </w:r>
      <w:r>
        <w:rPr>
          <w:rFonts w:ascii="宋体" w:hAnsi="宋体" w:cs="宋体"/>
          <w:kern w:val="0"/>
          <w:szCs w:val="21"/>
        </w:rPr>
        <w:br w:type="textWrapping"/>
      </w:r>
      <w:r>
        <w:rPr>
          <w:rFonts w:ascii="宋体" w:hAnsi="宋体" w:cs="宋体"/>
          <w:kern w:val="0"/>
          <w:szCs w:val="21"/>
        </w:rPr>
        <w:t>  C、 培育对社会主义的热爱 </w:t>
      </w:r>
      <w:r>
        <w:rPr>
          <w:rFonts w:hint="eastAsia" w:ascii="宋体" w:hAnsi="宋体" w:cs="宋体"/>
          <w:kern w:val="0"/>
          <w:szCs w:val="21"/>
        </w:rPr>
        <w:t xml:space="preserve"> </w:t>
      </w:r>
      <w:r>
        <w:rPr>
          <w:rFonts w:ascii="宋体" w:hAnsi="宋体" w:cs="宋体"/>
          <w:kern w:val="0"/>
          <w:szCs w:val="21"/>
        </w:rPr>
        <w:t> D、 培育高尚的思想道德情操</w:t>
      </w:r>
      <w:r>
        <w:rPr>
          <w:rFonts w:ascii="宋体" w:hAnsi="宋体" w:cs="宋体"/>
          <w:kern w:val="0"/>
          <w:szCs w:val="21"/>
        </w:rPr>
        <w:br w:type="textWrapping"/>
      </w:r>
      <w:r>
        <w:rPr>
          <w:rFonts w:hint="eastAsia" w:ascii="宋体" w:hAnsi="宋体" w:cs="宋体"/>
          <w:kern w:val="0"/>
          <w:szCs w:val="21"/>
        </w:rPr>
        <w:t>17、</w:t>
      </w:r>
      <w:r>
        <w:rPr>
          <w:rFonts w:ascii="宋体" w:hAnsi="宋体" w:cs="宋体"/>
          <w:kern w:val="0"/>
          <w:szCs w:val="21"/>
        </w:rPr>
        <w:t>真正的爱国者是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爱国情感强烈的人  B、 爱国思想深刻的人</w:t>
      </w:r>
      <w:r>
        <w:rPr>
          <w:rFonts w:ascii="宋体" w:hAnsi="宋体" w:cs="宋体"/>
          <w:kern w:val="0"/>
          <w:szCs w:val="21"/>
        </w:rPr>
        <w:br w:type="textWrapping"/>
      </w:r>
      <w:r>
        <w:rPr>
          <w:rFonts w:ascii="宋体" w:hAnsi="宋体" w:cs="宋体"/>
          <w:kern w:val="0"/>
          <w:szCs w:val="21"/>
        </w:rPr>
        <w:t>  C、 具有爱国行为的人  D、 爱国的情感、思想和行为一致的人</w:t>
      </w:r>
    </w:p>
    <w:p>
      <w:pPr>
        <w:rPr>
          <w:rFonts w:ascii="宋体" w:hAnsi="宋体" w:cs="宋体"/>
          <w:kern w:val="0"/>
          <w:szCs w:val="21"/>
        </w:rPr>
      </w:pPr>
      <w:r>
        <w:rPr>
          <w:rFonts w:hint="eastAsia" w:ascii="宋体" w:hAnsi="宋体" w:cs="宋体"/>
          <w:kern w:val="0"/>
          <w:szCs w:val="21"/>
        </w:rPr>
        <w:t>18、</w:t>
      </w:r>
      <w:r>
        <w:rPr>
          <w:rFonts w:ascii="宋体" w:hAnsi="宋体" w:cs="宋体"/>
          <w:kern w:val="0"/>
          <w:szCs w:val="21"/>
        </w:rPr>
        <w:t>弘扬以改革创新为核心的时代精神，必须大力推进科技创新，科技创新能力是国家竞争力的</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重要方面  B、 一部分  C、 核心  D、 体现</w:t>
      </w:r>
    </w:p>
    <w:p>
      <w:pPr>
        <w:rPr>
          <w:rFonts w:ascii="宋体" w:hAnsi="宋体" w:cs="宋体"/>
          <w:kern w:val="0"/>
          <w:szCs w:val="21"/>
        </w:rPr>
      </w:pPr>
      <w:r>
        <w:rPr>
          <w:rFonts w:hint="eastAsia" w:ascii="宋体" w:hAnsi="宋体" w:cs="宋体"/>
          <w:kern w:val="0"/>
          <w:szCs w:val="21"/>
        </w:rPr>
        <w:t>19、</w:t>
      </w:r>
      <w:r>
        <w:rPr>
          <w:rFonts w:ascii="宋体" w:hAnsi="宋体" w:cs="宋体"/>
          <w:kern w:val="0"/>
          <w:szCs w:val="21"/>
        </w:rPr>
        <w:t>弘扬以改革创新为核心的时代精神，首先必须大力推进理论创新，理论创新是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社会发展和变革的先导  B、 社会发展和变革的保证</w:t>
      </w:r>
      <w:r>
        <w:rPr>
          <w:rFonts w:ascii="宋体" w:hAnsi="宋体" w:cs="宋体"/>
          <w:kern w:val="0"/>
          <w:szCs w:val="21"/>
        </w:rPr>
        <w:br w:type="textWrapping"/>
      </w:r>
      <w:r>
        <w:rPr>
          <w:rFonts w:ascii="宋体" w:hAnsi="宋体" w:cs="宋体"/>
          <w:kern w:val="0"/>
          <w:szCs w:val="21"/>
        </w:rPr>
        <w:t>  C、 社会发展和变革的核心  D、 社会发展和变革条件</w:t>
      </w:r>
      <w:r>
        <w:rPr>
          <w:rFonts w:ascii="宋体" w:hAnsi="宋体" w:cs="宋体"/>
          <w:kern w:val="0"/>
          <w:szCs w:val="21"/>
        </w:rPr>
        <w:br w:type="textWrapping"/>
      </w:r>
      <w:r>
        <w:rPr>
          <w:rFonts w:hint="eastAsia" w:ascii="宋体" w:hAnsi="宋体" w:cs="宋体"/>
          <w:kern w:val="0"/>
          <w:szCs w:val="21"/>
        </w:rPr>
        <w:t>20、</w:t>
      </w:r>
      <w:r>
        <w:rPr>
          <w:rFonts w:ascii="宋体" w:hAnsi="宋体" w:cs="宋体"/>
          <w:kern w:val="0"/>
          <w:szCs w:val="21"/>
        </w:rPr>
        <w:t>弘扬以改革创新为核心的时代精神，其中必须大力推进制度创新，制度建设具有根本性、全局性、长期性和稳定性，是其他一切创新的</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基础  B、 保障  C、 前提  D、 根本条件</w:t>
      </w:r>
      <w:r>
        <w:rPr>
          <w:rFonts w:ascii="宋体" w:hAnsi="宋体" w:cs="宋体"/>
          <w:kern w:val="0"/>
          <w:szCs w:val="21"/>
        </w:rPr>
        <w:br w:type="textWrapping"/>
      </w:r>
      <w:r>
        <w:rPr>
          <w:rFonts w:hint="eastAsia" w:ascii="宋体" w:hAnsi="宋体" w:cs="宋体"/>
          <w:kern w:val="0"/>
          <w:szCs w:val="21"/>
        </w:rPr>
        <w:t>21、</w:t>
      </w:r>
      <w:r>
        <w:rPr>
          <w:rFonts w:ascii="宋体" w:hAnsi="宋体" w:cs="宋体"/>
          <w:kern w:val="0"/>
          <w:szCs w:val="21"/>
        </w:rPr>
        <w:t>爱国主义与拥护祖国统一的一致性，不仅是对生活在中国大陆的中国公民的要求，而且是对全体中华儿女包括</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海外侨胞的基本要求  B、 台湾同胞的基本要求</w:t>
      </w:r>
      <w:r>
        <w:rPr>
          <w:rFonts w:ascii="宋体" w:hAnsi="宋体" w:cs="宋体"/>
          <w:kern w:val="0"/>
          <w:szCs w:val="21"/>
        </w:rPr>
        <w:br w:type="textWrapping"/>
      </w:r>
      <w:r>
        <w:rPr>
          <w:rFonts w:ascii="宋体" w:hAnsi="宋体" w:cs="宋体"/>
          <w:kern w:val="0"/>
          <w:szCs w:val="21"/>
        </w:rPr>
        <w:t>  C、 炎黄子孙的基本要求  D、 港澳台同胞和海外侨胞的基本要求</w:t>
      </w:r>
      <w:r>
        <w:rPr>
          <w:rFonts w:ascii="宋体" w:hAnsi="宋体" w:cs="宋体"/>
          <w:kern w:val="0"/>
          <w:szCs w:val="21"/>
        </w:rPr>
        <w:br w:type="textWrapping"/>
      </w:r>
      <w:r>
        <w:rPr>
          <w:rFonts w:hint="eastAsia" w:ascii="宋体" w:hAnsi="宋体" w:cs="宋体"/>
          <w:kern w:val="0"/>
          <w:szCs w:val="21"/>
        </w:rPr>
        <w:t>22、</w:t>
      </w:r>
      <w:r>
        <w:rPr>
          <w:rFonts w:ascii="宋体" w:hAnsi="宋体" w:cs="宋体"/>
          <w:kern w:val="0"/>
          <w:szCs w:val="21"/>
        </w:rPr>
        <w:t>在经济全球化形势下，大力弘扬爱国主义，必须以宽广的眼界观察世界，以积极而理性的姿态参与经济全球化进程，实施互利共赢的开放战略，</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维护世界和平  B、 促进我国国民经济又好又快的发展</w:t>
      </w:r>
      <w:r>
        <w:rPr>
          <w:rFonts w:ascii="宋体" w:hAnsi="宋体" w:cs="宋体"/>
          <w:kern w:val="0"/>
          <w:szCs w:val="21"/>
        </w:rPr>
        <w:br w:type="textWrapping"/>
      </w:r>
      <w:r>
        <w:rPr>
          <w:rFonts w:ascii="宋体" w:hAnsi="宋体" w:cs="宋体"/>
          <w:kern w:val="0"/>
          <w:szCs w:val="21"/>
        </w:rPr>
        <w:t>  C、 促进共同发展  D、 促进我国改革的深入发展</w:t>
      </w:r>
      <w:r>
        <w:rPr>
          <w:rFonts w:ascii="宋体" w:hAnsi="宋体" w:cs="宋体"/>
          <w:kern w:val="0"/>
          <w:szCs w:val="21"/>
        </w:rPr>
        <w:br w:type="textWrapping"/>
      </w:r>
      <w:r>
        <w:rPr>
          <w:rFonts w:hint="eastAsia" w:ascii="宋体" w:hAnsi="宋体" w:cs="宋体"/>
          <w:kern w:val="0"/>
          <w:szCs w:val="21"/>
        </w:rPr>
        <w:t>23、</w:t>
      </w:r>
      <w:r>
        <w:rPr>
          <w:rFonts w:ascii="宋体" w:hAnsi="宋体" w:cs="宋体"/>
          <w:kern w:val="0"/>
          <w:szCs w:val="21"/>
        </w:rPr>
        <w:t>一个民族在长期共同生活和社会实践中形成的，为本民族大多数成员所认同的价值取向、思维方式、道德规范、精神气质的总和，属于</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民族文化  B、 民族价值  C、 民族精神  D、 民族气质</w:t>
      </w:r>
      <w:r>
        <w:rPr>
          <w:rFonts w:ascii="宋体" w:hAnsi="宋体" w:cs="宋体"/>
          <w:kern w:val="0"/>
          <w:szCs w:val="21"/>
        </w:rPr>
        <w:br w:type="textWrapping"/>
      </w:r>
      <w:r>
        <w:rPr>
          <w:rFonts w:hint="eastAsia" w:ascii="宋体" w:hAnsi="宋体" w:cs="宋体"/>
          <w:kern w:val="0"/>
          <w:szCs w:val="21"/>
        </w:rPr>
        <w:t>24、</w:t>
      </w:r>
      <w:r>
        <w:rPr>
          <w:rFonts w:ascii="宋体" w:hAnsi="宋体" w:cs="宋体"/>
          <w:kern w:val="0"/>
          <w:szCs w:val="21"/>
        </w:rPr>
        <w:t>爱国主义是个人实现人生价值的</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力量源泉  B、 保证  C、 导向  D、 根本途径</w:t>
      </w:r>
      <w:r>
        <w:rPr>
          <w:rFonts w:ascii="宋体" w:hAnsi="宋体" w:cs="宋体"/>
          <w:kern w:val="0"/>
          <w:szCs w:val="21"/>
        </w:rPr>
        <w:br w:type="textWrapping"/>
      </w:r>
      <w:r>
        <w:rPr>
          <w:rFonts w:hint="eastAsia" w:ascii="宋体" w:hAnsi="宋体" w:cs="宋体"/>
          <w:kern w:val="0"/>
          <w:szCs w:val="21"/>
        </w:rPr>
        <w:t>25、</w:t>
      </w:r>
      <w:r>
        <w:rPr>
          <w:rFonts w:ascii="宋体" w:hAnsi="宋体" w:cs="宋体"/>
          <w:kern w:val="0"/>
          <w:szCs w:val="21"/>
        </w:rPr>
        <w:t>在现阶段，爱国主义与拥护祖国统一和</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爱人民是统一的  B、 爱劳动是统一的</w:t>
      </w:r>
      <w:r>
        <w:rPr>
          <w:rFonts w:ascii="宋体" w:hAnsi="宋体" w:cs="宋体"/>
          <w:kern w:val="0"/>
          <w:szCs w:val="21"/>
        </w:rPr>
        <w:br w:type="textWrapping"/>
      </w:r>
      <w:r>
        <w:rPr>
          <w:rFonts w:ascii="宋体" w:hAnsi="宋体" w:cs="宋体"/>
          <w:kern w:val="0"/>
          <w:szCs w:val="21"/>
        </w:rPr>
        <w:t>  C、 爱科学是统一的  D、 爱社会主义是统一的</w:t>
      </w:r>
    </w:p>
    <w:p>
      <w:pPr>
        <w:rPr>
          <w:rFonts w:ascii="宋体" w:hAnsi="宋体" w:cs="宋体"/>
          <w:kern w:val="0"/>
          <w:szCs w:val="21"/>
        </w:rPr>
      </w:pPr>
      <w:r>
        <w:rPr>
          <w:rFonts w:hint="eastAsia" w:ascii="宋体" w:hAnsi="宋体" w:cs="宋体"/>
          <w:kern w:val="0"/>
          <w:szCs w:val="21"/>
        </w:rPr>
        <w:t>26、</w:t>
      </w:r>
      <w:r>
        <w:rPr>
          <w:rFonts w:ascii="宋体" w:hAnsi="宋体" w:cs="宋体"/>
          <w:kern w:val="0"/>
          <w:szCs w:val="21"/>
        </w:rPr>
        <w:t>新时期爱国主义的主题是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尊重知识，尊重人才  B、 追求崇高的共产主义理想</w:t>
      </w:r>
      <w:r>
        <w:rPr>
          <w:rFonts w:ascii="宋体" w:hAnsi="宋体" w:cs="宋体"/>
          <w:kern w:val="0"/>
          <w:szCs w:val="21"/>
        </w:rPr>
        <w:br w:type="textWrapping"/>
      </w:r>
      <w:r>
        <w:rPr>
          <w:rFonts w:ascii="宋体" w:hAnsi="宋体" w:cs="宋体"/>
          <w:kern w:val="0"/>
          <w:szCs w:val="21"/>
        </w:rPr>
        <w:t>  C、 建设和发展中国特色的社会主义  D、 热爱祖国的大好河山和悠久历史</w:t>
      </w:r>
      <w:r>
        <w:rPr>
          <w:rFonts w:ascii="宋体" w:hAnsi="宋体" w:cs="宋体"/>
          <w:kern w:val="0"/>
          <w:szCs w:val="21"/>
        </w:rPr>
        <w:br w:type="textWrapping"/>
      </w:r>
      <w:r>
        <w:rPr>
          <w:rFonts w:hint="eastAsia" w:ascii="宋体" w:hAnsi="宋体" w:cs="宋体"/>
          <w:kern w:val="0"/>
          <w:szCs w:val="21"/>
        </w:rPr>
        <w:t>27、</w:t>
      </w:r>
      <w:r>
        <w:rPr>
          <w:rFonts w:ascii="宋体" w:hAnsi="宋体" w:cs="宋体"/>
          <w:kern w:val="0"/>
          <w:szCs w:val="21"/>
        </w:rPr>
        <w:t>在经济全球化形势下，国际社会活动中的主体、民族存在的最高形式仍然是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国际组织  B、 国家  C、 跨国公司  D、 经济联盟体</w:t>
      </w:r>
    </w:p>
    <w:p>
      <w:pPr>
        <w:rPr>
          <w:rFonts w:hint="eastAsia" w:ascii="宋体" w:hAnsi="宋体" w:cs="宋体"/>
          <w:kern w:val="0"/>
          <w:szCs w:val="21"/>
        </w:rPr>
      </w:pPr>
      <w:r>
        <w:rPr>
          <w:rFonts w:hint="eastAsia" w:ascii="宋体" w:hAnsi="宋体" w:cs="宋体"/>
          <w:kern w:val="0"/>
          <w:szCs w:val="21"/>
        </w:rPr>
        <w:t>28、</w:t>
      </w:r>
      <w:r>
        <w:rPr>
          <w:rFonts w:ascii="宋体" w:hAnsi="宋体" w:cs="宋体"/>
          <w:kern w:val="0"/>
          <w:szCs w:val="21"/>
        </w:rPr>
        <w:t>下列属于理想特征的是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实现的可能性或科学性  B、 实现方法的多样性</w:t>
      </w:r>
      <w:r>
        <w:rPr>
          <w:rFonts w:ascii="宋体" w:hAnsi="宋体" w:cs="宋体"/>
          <w:kern w:val="0"/>
          <w:szCs w:val="21"/>
        </w:rPr>
        <w:br w:type="textWrapping"/>
      </w:r>
      <w:r>
        <w:rPr>
          <w:rFonts w:ascii="宋体" w:hAnsi="宋体" w:cs="宋体"/>
          <w:kern w:val="0"/>
          <w:szCs w:val="21"/>
        </w:rPr>
        <w:t>  C、 实现过程的长期性和艰巨性  D、 实现途径的共同性</w:t>
      </w:r>
      <w:r>
        <w:rPr>
          <w:rFonts w:ascii="宋体" w:hAnsi="宋体" w:cs="宋体"/>
          <w:kern w:val="0"/>
          <w:szCs w:val="21"/>
        </w:rPr>
        <w:br w:type="textWrapping"/>
      </w:r>
      <w:r>
        <w:rPr>
          <w:rFonts w:hint="eastAsia" w:ascii="宋体" w:hAnsi="宋体" w:cs="宋体"/>
          <w:kern w:val="0"/>
          <w:szCs w:val="21"/>
        </w:rPr>
        <w:t>29、</w:t>
      </w:r>
      <w:r>
        <w:rPr>
          <w:rFonts w:ascii="宋体" w:hAnsi="宋体" w:cs="宋体"/>
          <w:kern w:val="0"/>
          <w:szCs w:val="21"/>
        </w:rPr>
        <w:t>属于社会理想的是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科学发展观  B、 社会主义初级阶段  </w:t>
      </w:r>
    </w:p>
    <w:p>
      <w:pPr>
        <w:ind w:firstLine="210" w:firstLineChars="100"/>
        <w:rPr>
          <w:rFonts w:hint="eastAsia" w:ascii="宋体" w:hAnsi="宋体" w:cs="宋体"/>
          <w:kern w:val="0"/>
          <w:szCs w:val="21"/>
        </w:rPr>
      </w:pPr>
      <w:r>
        <w:rPr>
          <w:rFonts w:ascii="宋体" w:hAnsi="宋体" w:cs="宋体"/>
          <w:kern w:val="0"/>
          <w:szCs w:val="21"/>
        </w:rPr>
        <w:t>C、 小康社会  D、 中国特色社会主义的共同理想</w:t>
      </w:r>
      <w:r>
        <w:rPr>
          <w:rFonts w:ascii="宋体" w:hAnsi="宋体" w:cs="宋体"/>
          <w:kern w:val="0"/>
          <w:szCs w:val="21"/>
        </w:rPr>
        <w:br w:type="textWrapping"/>
      </w:r>
      <w:r>
        <w:rPr>
          <w:rFonts w:hint="eastAsia" w:ascii="宋体" w:hAnsi="宋体" w:cs="宋体"/>
          <w:kern w:val="0"/>
          <w:szCs w:val="21"/>
        </w:rPr>
        <w:t>30、</w:t>
      </w:r>
      <w:r>
        <w:rPr>
          <w:rFonts w:ascii="宋体" w:hAnsi="宋体" w:cs="宋体"/>
          <w:kern w:val="0"/>
          <w:szCs w:val="21"/>
        </w:rPr>
        <w:t>马克思主义的理论品格是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科学性  B、 与时俱进或实践性  C、 革命性  D、 崇高性</w:t>
      </w:r>
      <w:r>
        <w:rPr>
          <w:rFonts w:ascii="宋体" w:hAnsi="宋体" w:cs="宋体"/>
          <w:kern w:val="0"/>
          <w:szCs w:val="21"/>
        </w:rPr>
        <w:br w:type="textWrapping"/>
      </w:r>
      <w:r>
        <w:rPr>
          <w:rFonts w:hint="eastAsia" w:ascii="宋体" w:hAnsi="宋体" w:cs="宋体"/>
          <w:kern w:val="0"/>
          <w:szCs w:val="21"/>
        </w:rPr>
        <w:t>31、</w:t>
      </w:r>
      <w:r>
        <w:rPr>
          <w:rFonts w:ascii="宋体" w:hAnsi="宋体" w:cs="宋体"/>
          <w:kern w:val="0"/>
          <w:szCs w:val="21"/>
        </w:rPr>
        <w:t>以下关于信念的错误观点是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信念是认知、情感和意志的有机统一体  B、 信念具有绝对的稳定性</w:t>
      </w:r>
      <w:r>
        <w:rPr>
          <w:rFonts w:ascii="宋体" w:hAnsi="宋体" w:cs="宋体"/>
          <w:kern w:val="0"/>
          <w:szCs w:val="21"/>
        </w:rPr>
        <w:br w:type="textWrapping"/>
      </w:r>
      <w:r>
        <w:rPr>
          <w:rFonts w:ascii="宋体" w:hAnsi="宋体" w:cs="宋体"/>
          <w:kern w:val="0"/>
          <w:szCs w:val="21"/>
        </w:rPr>
        <w:t>  C、 在一定社会，会形成社会的共同信念  D、 信念也是人类特有的精神现象</w:t>
      </w:r>
      <w:r>
        <w:rPr>
          <w:rFonts w:ascii="宋体" w:hAnsi="宋体" w:cs="宋体"/>
          <w:kern w:val="0"/>
          <w:szCs w:val="21"/>
        </w:rPr>
        <w:br w:type="textWrapping"/>
      </w:r>
      <w:r>
        <w:rPr>
          <w:rFonts w:hint="eastAsia" w:ascii="宋体" w:hAnsi="宋体" w:cs="宋体"/>
          <w:kern w:val="0"/>
          <w:szCs w:val="21"/>
        </w:rPr>
        <w:t>32、</w:t>
      </w:r>
      <w:r>
        <w:rPr>
          <w:rFonts w:ascii="宋体" w:hAnsi="宋体" w:cs="宋体"/>
          <w:kern w:val="0"/>
          <w:szCs w:val="21"/>
        </w:rPr>
        <w:t>下列选项中属于科学信念的是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金钱是伟大的,人是渺小的</w:t>
      </w:r>
      <w:r>
        <w:rPr>
          <w:rFonts w:ascii="宋体" w:hAnsi="宋体" w:cs="宋体"/>
          <w:kern w:val="0"/>
          <w:szCs w:val="21"/>
        </w:rPr>
        <w:br w:type="textWrapping"/>
      </w:r>
      <w:r>
        <w:rPr>
          <w:rFonts w:ascii="宋体" w:hAnsi="宋体" w:cs="宋体"/>
          <w:kern w:val="0"/>
          <w:szCs w:val="21"/>
        </w:rPr>
        <w:t>  B、 人生充满苦难和罪恶,尘世很难有幸福,幸福只能在天国</w:t>
      </w:r>
      <w:r>
        <w:rPr>
          <w:rFonts w:ascii="宋体" w:hAnsi="宋体" w:cs="宋体"/>
          <w:kern w:val="0"/>
          <w:szCs w:val="21"/>
        </w:rPr>
        <w:br w:type="textWrapping"/>
      </w:r>
      <w:r>
        <w:rPr>
          <w:rFonts w:ascii="宋体" w:hAnsi="宋体" w:cs="宋体"/>
          <w:kern w:val="0"/>
          <w:szCs w:val="21"/>
        </w:rPr>
        <w:t>  C、 社会主义必然代替资本主义,全世界最终必然实现共产主义</w:t>
      </w:r>
      <w:r>
        <w:rPr>
          <w:rFonts w:ascii="宋体" w:hAnsi="宋体" w:cs="宋体"/>
          <w:kern w:val="0"/>
          <w:szCs w:val="21"/>
        </w:rPr>
        <w:br w:type="textWrapping"/>
      </w:r>
      <w:r>
        <w:rPr>
          <w:rFonts w:ascii="宋体" w:hAnsi="宋体" w:cs="宋体"/>
          <w:kern w:val="0"/>
          <w:szCs w:val="21"/>
        </w:rPr>
        <w:t>  D、 个人本身就是目的,具有最高价值,社会只是个人达到目的的一种手段</w:t>
      </w:r>
      <w:r>
        <w:rPr>
          <w:rFonts w:ascii="宋体" w:hAnsi="宋体" w:cs="宋体"/>
          <w:kern w:val="0"/>
          <w:szCs w:val="21"/>
        </w:rPr>
        <w:br w:type="textWrapping"/>
      </w:r>
      <w:r>
        <w:rPr>
          <w:rFonts w:hint="eastAsia" w:ascii="宋体" w:hAnsi="宋体" w:cs="宋体"/>
          <w:kern w:val="0"/>
          <w:szCs w:val="21"/>
        </w:rPr>
        <w:t>33、</w:t>
      </w:r>
      <w:r>
        <w:rPr>
          <w:rFonts w:ascii="宋体" w:hAnsi="宋体" w:cs="宋体"/>
          <w:kern w:val="0"/>
          <w:szCs w:val="21"/>
        </w:rPr>
        <w:t>理想信念的实践性是指，人们的理想信念</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在阶级社会里会打下阶级的烙印</w:t>
      </w:r>
      <w:r>
        <w:rPr>
          <w:rFonts w:ascii="宋体" w:hAnsi="宋体" w:cs="宋体"/>
          <w:kern w:val="0"/>
          <w:szCs w:val="21"/>
        </w:rPr>
        <w:br w:type="textWrapping"/>
      </w:r>
      <w:r>
        <w:rPr>
          <w:rFonts w:ascii="宋体" w:hAnsi="宋体" w:cs="宋体"/>
          <w:kern w:val="0"/>
          <w:szCs w:val="21"/>
        </w:rPr>
        <w:t>  B、 是一种纯粹的主观现象和静止的精神状态</w:t>
      </w:r>
      <w:r>
        <w:rPr>
          <w:rFonts w:ascii="宋体" w:hAnsi="宋体" w:cs="宋体"/>
          <w:kern w:val="0"/>
          <w:szCs w:val="21"/>
        </w:rPr>
        <w:br w:type="textWrapping"/>
      </w:r>
      <w:r>
        <w:rPr>
          <w:rFonts w:ascii="宋体" w:hAnsi="宋体" w:cs="宋体"/>
          <w:kern w:val="0"/>
          <w:szCs w:val="21"/>
        </w:rPr>
        <w:t>  C、 存在于人的内心深处，属于一种精神现象</w:t>
      </w:r>
      <w:r>
        <w:rPr>
          <w:rFonts w:ascii="宋体" w:hAnsi="宋体" w:cs="宋体"/>
          <w:kern w:val="0"/>
          <w:szCs w:val="21"/>
        </w:rPr>
        <w:br w:type="textWrapping"/>
      </w:r>
      <w:r>
        <w:rPr>
          <w:rFonts w:ascii="宋体" w:hAnsi="宋体" w:cs="宋体"/>
          <w:kern w:val="0"/>
          <w:szCs w:val="21"/>
        </w:rPr>
        <w:t>  D、 包含着人们的行动意志，是一种从精神向行动的转变过程</w:t>
      </w:r>
      <w:r>
        <w:rPr>
          <w:rFonts w:ascii="宋体" w:hAnsi="宋体" w:cs="宋体"/>
          <w:kern w:val="0"/>
          <w:szCs w:val="21"/>
        </w:rPr>
        <w:br w:type="textWrapping"/>
      </w:r>
      <w:r>
        <w:rPr>
          <w:rFonts w:hint="eastAsia" w:ascii="宋体" w:hAnsi="宋体" w:cs="宋体"/>
          <w:kern w:val="0"/>
          <w:szCs w:val="21"/>
        </w:rPr>
        <w:t>34、</w:t>
      </w:r>
      <w:r>
        <w:rPr>
          <w:rFonts w:ascii="宋体" w:hAnsi="宋体" w:cs="宋体"/>
          <w:kern w:val="0"/>
          <w:szCs w:val="21"/>
        </w:rPr>
        <w:t>解决人生目的和奋斗目标的问题，最根本的是要靠</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法制教育  B、 理想信念  C、 社会舆论  D、 文化素质</w:t>
      </w:r>
      <w:r>
        <w:rPr>
          <w:rFonts w:ascii="宋体" w:hAnsi="宋体" w:cs="宋体"/>
          <w:kern w:val="0"/>
          <w:szCs w:val="21"/>
        </w:rPr>
        <w:br w:type="textWrapping"/>
      </w:r>
      <w:r>
        <w:rPr>
          <w:rFonts w:hint="eastAsia" w:ascii="宋体" w:hAnsi="宋体" w:cs="宋体"/>
          <w:kern w:val="0"/>
          <w:szCs w:val="21"/>
        </w:rPr>
        <w:t>35、</w:t>
      </w:r>
      <w:r>
        <w:rPr>
          <w:rFonts w:ascii="宋体" w:hAnsi="宋体" w:cs="宋体"/>
          <w:kern w:val="0"/>
          <w:szCs w:val="21"/>
        </w:rPr>
        <w:t>推动人生自觉活动的力量可能来源人自身内部或外部的许多方面，但其中最根本最持久的是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人的素质和品德  B、 人生的修养和境界  </w:t>
      </w:r>
    </w:p>
    <w:p>
      <w:pPr>
        <w:ind w:firstLine="420" w:firstLineChars="200"/>
        <w:rPr>
          <w:rFonts w:ascii="宋体" w:hAnsi="宋体" w:cs="宋体"/>
          <w:kern w:val="0"/>
          <w:szCs w:val="21"/>
        </w:rPr>
      </w:pPr>
      <w:r>
        <w:rPr>
          <w:rFonts w:ascii="宋体" w:hAnsi="宋体" w:cs="宋体"/>
          <w:kern w:val="0"/>
          <w:szCs w:val="21"/>
        </w:rPr>
        <w:t>C、 人生理想和信念  D、 人生的情感和态度</w:t>
      </w:r>
      <w:r>
        <w:rPr>
          <w:rFonts w:ascii="宋体" w:hAnsi="宋体" w:cs="宋体"/>
          <w:kern w:val="0"/>
          <w:szCs w:val="21"/>
        </w:rPr>
        <w:br w:type="textWrapping"/>
      </w:r>
      <w:r>
        <w:rPr>
          <w:rFonts w:hint="eastAsia" w:ascii="宋体" w:hAnsi="宋体" w:cs="宋体"/>
          <w:kern w:val="0"/>
          <w:szCs w:val="21"/>
        </w:rPr>
        <w:t>36、</w:t>
      </w:r>
      <w:r>
        <w:rPr>
          <w:rFonts w:ascii="宋体" w:hAnsi="宋体" w:cs="宋体"/>
          <w:kern w:val="0"/>
          <w:szCs w:val="21"/>
        </w:rPr>
        <w:t>以下正确的观点是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理想与信念具有相同的内涵  B、 理想与信念是紧密相连、相互依存的</w:t>
      </w:r>
      <w:r>
        <w:rPr>
          <w:rFonts w:ascii="宋体" w:hAnsi="宋体" w:cs="宋体"/>
          <w:kern w:val="0"/>
          <w:szCs w:val="21"/>
        </w:rPr>
        <w:br w:type="textWrapping"/>
      </w:r>
      <w:r>
        <w:rPr>
          <w:rFonts w:ascii="宋体" w:hAnsi="宋体" w:cs="宋体"/>
          <w:kern w:val="0"/>
          <w:szCs w:val="21"/>
        </w:rPr>
        <w:t>  C、 信念是理想的根据和前提  D、 理想是实现信念的重要保障</w:t>
      </w:r>
      <w:r>
        <w:rPr>
          <w:rFonts w:ascii="宋体" w:hAnsi="宋体" w:cs="宋体"/>
          <w:kern w:val="0"/>
          <w:szCs w:val="21"/>
        </w:rPr>
        <w:br w:type="textWrapping"/>
      </w:r>
      <w:r>
        <w:rPr>
          <w:rFonts w:hint="eastAsia" w:ascii="宋体" w:hAnsi="宋体" w:cs="宋体"/>
          <w:kern w:val="0"/>
          <w:szCs w:val="21"/>
        </w:rPr>
        <w:t>37、</w:t>
      </w:r>
      <w:r>
        <w:rPr>
          <w:rFonts w:ascii="宋体" w:hAnsi="宋体" w:cs="宋体"/>
          <w:kern w:val="0"/>
          <w:szCs w:val="21"/>
        </w:rPr>
        <w:t>下列属于理想特征的是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实现的可能性或科学性  B、 实现方法的多样性</w:t>
      </w:r>
      <w:r>
        <w:rPr>
          <w:rFonts w:ascii="宋体" w:hAnsi="宋体" w:cs="宋体"/>
          <w:kern w:val="0"/>
          <w:szCs w:val="21"/>
        </w:rPr>
        <w:br w:type="textWrapping"/>
      </w:r>
      <w:r>
        <w:rPr>
          <w:rFonts w:ascii="宋体" w:hAnsi="宋体" w:cs="宋体"/>
          <w:kern w:val="0"/>
          <w:szCs w:val="21"/>
        </w:rPr>
        <w:t>  C、 实现过程的长期性和艰巨性  D、 实现途径的共同性</w:t>
      </w:r>
      <w:r>
        <w:rPr>
          <w:rFonts w:ascii="宋体" w:hAnsi="宋体" w:cs="宋体"/>
          <w:kern w:val="0"/>
          <w:szCs w:val="21"/>
        </w:rPr>
        <w:br w:type="textWrapping"/>
      </w:r>
      <w:r>
        <w:rPr>
          <w:rFonts w:hint="eastAsia" w:ascii="宋体" w:hAnsi="宋体" w:cs="宋体"/>
          <w:kern w:val="0"/>
          <w:szCs w:val="21"/>
        </w:rPr>
        <w:t>38、</w:t>
      </w:r>
      <w:r>
        <w:rPr>
          <w:rFonts w:ascii="宋体" w:hAnsi="宋体" w:cs="宋体"/>
          <w:kern w:val="0"/>
          <w:szCs w:val="21"/>
        </w:rPr>
        <w:t>任何信仰都包含着两个基本方面，它们是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信念和思想  B、 意志和情感  C、 信念和理想  D、 信念和精神</w:t>
      </w:r>
      <w:r>
        <w:rPr>
          <w:rFonts w:ascii="宋体" w:hAnsi="宋体" w:cs="宋体"/>
          <w:kern w:val="0"/>
          <w:szCs w:val="21"/>
        </w:rPr>
        <w:br w:type="textWrapping"/>
      </w:r>
      <w:r>
        <w:rPr>
          <w:rFonts w:hint="eastAsia" w:ascii="宋体" w:hAnsi="宋体" w:cs="宋体"/>
          <w:kern w:val="0"/>
          <w:szCs w:val="21"/>
        </w:rPr>
        <w:t>39、</w:t>
      </w:r>
      <w:r>
        <w:rPr>
          <w:rFonts w:ascii="宋体" w:hAnsi="宋体" w:cs="宋体"/>
          <w:kern w:val="0"/>
          <w:szCs w:val="21"/>
        </w:rPr>
        <w:t>由于成长环境和性格等的不同，人们会形成不同的信念，从而使之具有</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阶级性  B、 实践性  C、 共同性  D、 多样性</w:t>
      </w:r>
      <w:r>
        <w:rPr>
          <w:rFonts w:ascii="宋体" w:hAnsi="宋体" w:cs="宋体"/>
          <w:kern w:val="0"/>
          <w:szCs w:val="21"/>
        </w:rPr>
        <w:br w:type="textWrapping"/>
      </w:r>
      <w:r>
        <w:rPr>
          <w:rFonts w:hint="eastAsia" w:ascii="宋体" w:hAnsi="宋体" w:cs="宋体"/>
          <w:kern w:val="0"/>
          <w:szCs w:val="21"/>
        </w:rPr>
        <w:t>40、</w:t>
      </w:r>
      <w:r>
        <w:rPr>
          <w:rFonts w:ascii="宋体" w:hAnsi="宋体" w:cs="宋体"/>
          <w:kern w:val="0"/>
          <w:szCs w:val="21"/>
        </w:rPr>
        <w:t>对个人理想的性质、内容以及实现有决定性影响的是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w:t>
      </w:r>
      <w:r>
        <w:rPr>
          <w:rFonts w:hint="eastAsia" w:ascii="宋体" w:hAnsi="宋体" w:cs="宋体"/>
          <w:kern w:val="0"/>
          <w:szCs w:val="21"/>
        </w:rPr>
        <w:t>A</w:t>
      </w:r>
      <w:r>
        <w:rPr>
          <w:rFonts w:ascii="宋体" w:hAnsi="宋体" w:cs="宋体"/>
          <w:kern w:val="0"/>
          <w:szCs w:val="21"/>
        </w:rPr>
        <w:t>、 生活理想  B、 职业理想  C、 道德理想  D、 社会理想</w:t>
      </w:r>
    </w:p>
    <w:p>
      <w:pPr>
        <w:rPr>
          <w:rFonts w:ascii="宋体" w:hAnsi="宋体" w:cs="宋体"/>
          <w:kern w:val="0"/>
          <w:szCs w:val="21"/>
        </w:rPr>
      </w:pPr>
      <w:r>
        <w:rPr>
          <w:rFonts w:hint="eastAsia" w:ascii="宋体" w:hAnsi="宋体" w:cs="宋体"/>
          <w:kern w:val="0"/>
          <w:szCs w:val="21"/>
        </w:rPr>
        <w:t>41、</w:t>
      </w:r>
      <w:r>
        <w:rPr>
          <w:rFonts w:ascii="宋体" w:hAnsi="宋体" w:cs="宋体"/>
          <w:kern w:val="0"/>
          <w:szCs w:val="21"/>
        </w:rPr>
        <w:t>树立中国特色社会主义共同理想的信念，必须坚定走中国特色社会主义道路的信念、坚定实现中</w:t>
      </w:r>
      <w:r>
        <w:rPr>
          <w:rFonts w:hint="eastAsia" w:ascii="宋体" w:hAnsi="宋体" w:cs="宋体"/>
          <w:kern w:val="0"/>
          <w:szCs w:val="21"/>
        </w:rPr>
        <w:t>华</w:t>
      </w:r>
      <w:r>
        <w:rPr>
          <w:rFonts w:ascii="宋体" w:hAnsi="宋体" w:cs="宋体"/>
          <w:kern w:val="0"/>
          <w:szCs w:val="21"/>
        </w:rPr>
        <w:t>民族伟大复兴的信心、</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坚定对中国共产党的信任  B、 坚定战胜国际金融危机的信念</w:t>
      </w:r>
      <w:r>
        <w:rPr>
          <w:rFonts w:ascii="宋体" w:hAnsi="宋体" w:cs="宋体"/>
          <w:kern w:val="0"/>
          <w:szCs w:val="21"/>
        </w:rPr>
        <w:br w:type="textWrapping"/>
      </w:r>
      <w:r>
        <w:rPr>
          <w:rFonts w:ascii="宋体" w:hAnsi="宋体" w:cs="宋体"/>
          <w:kern w:val="0"/>
          <w:szCs w:val="21"/>
        </w:rPr>
        <w:t>  C、 坚定中国改革成功的信念  D、 坚定“缩小贫富差距”的信念</w:t>
      </w:r>
      <w:r>
        <w:rPr>
          <w:rFonts w:ascii="宋体" w:hAnsi="宋体" w:cs="宋体"/>
          <w:kern w:val="0"/>
          <w:szCs w:val="21"/>
        </w:rPr>
        <w:br w:type="textWrapping"/>
      </w:r>
      <w:r>
        <w:rPr>
          <w:rFonts w:hint="eastAsia" w:ascii="宋体" w:hAnsi="宋体" w:cs="宋体"/>
          <w:kern w:val="0"/>
          <w:szCs w:val="21"/>
        </w:rPr>
        <w:t>42、</w:t>
      </w:r>
      <w:r>
        <w:rPr>
          <w:rFonts w:ascii="宋体" w:hAnsi="宋体" w:cs="宋体"/>
          <w:kern w:val="0"/>
          <w:szCs w:val="21"/>
        </w:rPr>
        <w:t>树立中国特色社会主义共同理想的信念，必须坚定对中国共产党的信任、坚定走中国特色社会主义道路的信念、</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坚定“缩小贫富差距”的信念  B、 坚定实现中</w:t>
      </w:r>
      <w:r>
        <w:rPr>
          <w:rFonts w:hint="eastAsia" w:ascii="宋体" w:hAnsi="宋体" w:cs="宋体"/>
          <w:kern w:val="0"/>
          <w:szCs w:val="21"/>
        </w:rPr>
        <w:t>华</w:t>
      </w:r>
      <w:r>
        <w:rPr>
          <w:rFonts w:ascii="宋体" w:hAnsi="宋体" w:cs="宋体"/>
          <w:kern w:val="0"/>
          <w:szCs w:val="21"/>
        </w:rPr>
        <w:t>民族伟大复兴的信心</w:t>
      </w:r>
      <w:r>
        <w:rPr>
          <w:rFonts w:ascii="宋体" w:hAnsi="宋体" w:cs="宋体"/>
          <w:kern w:val="0"/>
          <w:szCs w:val="21"/>
        </w:rPr>
        <w:br w:type="textWrapping"/>
      </w:r>
      <w:r>
        <w:rPr>
          <w:rFonts w:ascii="宋体" w:hAnsi="宋体" w:cs="宋体"/>
          <w:kern w:val="0"/>
          <w:szCs w:val="21"/>
        </w:rPr>
        <w:t>  C、 坚定战胜国际金融危机的信念  D、 坚定中国改革成功的信念</w:t>
      </w:r>
    </w:p>
    <w:p>
      <w:pPr>
        <w:rPr>
          <w:rFonts w:ascii="宋体" w:hAnsi="宋体" w:cs="宋体"/>
          <w:kern w:val="0"/>
          <w:szCs w:val="21"/>
        </w:rPr>
      </w:pPr>
      <w:r>
        <w:rPr>
          <w:rFonts w:hint="eastAsia" w:ascii="宋体" w:hAnsi="宋体" w:cs="宋体"/>
          <w:kern w:val="0"/>
          <w:szCs w:val="21"/>
        </w:rPr>
        <w:t>43、</w:t>
      </w:r>
      <w:r>
        <w:rPr>
          <w:rFonts w:ascii="宋体" w:hAnsi="宋体" w:cs="宋体"/>
          <w:kern w:val="0"/>
          <w:szCs w:val="21"/>
        </w:rPr>
        <w:t>东欧剧变、苏联解体后，中国人民坚定不移的走社会主义道路，中国特色社会主义的成功实践，使社会主义运动又展现了光明的前景。这说明理想的实现是</w:t>
      </w:r>
      <w:r>
        <w:rPr>
          <w:rFonts w:hint="eastAsia"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不可预测的  B、 靠运气</w:t>
      </w:r>
      <w:r>
        <w:rPr>
          <w:rFonts w:ascii="宋体" w:hAnsi="宋体" w:cs="宋体"/>
          <w:kern w:val="0"/>
          <w:szCs w:val="21"/>
        </w:rPr>
        <w:br w:type="textWrapping"/>
      </w:r>
      <w:r>
        <w:rPr>
          <w:rFonts w:ascii="宋体" w:hAnsi="宋体" w:cs="宋体"/>
          <w:kern w:val="0"/>
          <w:szCs w:val="21"/>
        </w:rPr>
        <w:t>  C、 艰难曲折的，但要经过坚持不懈的奋斗  D、 非常少的</w:t>
      </w:r>
      <w:r>
        <w:rPr>
          <w:rFonts w:ascii="宋体" w:hAnsi="宋体" w:cs="宋体"/>
          <w:kern w:val="0"/>
          <w:szCs w:val="21"/>
        </w:rPr>
        <w:br w:type="textWrapping"/>
      </w:r>
      <w:r>
        <w:rPr>
          <w:rFonts w:hint="eastAsia" w:ascii="宋体" w:hAnsi="宋体" w:cs="宋体"/>
          <w:kern w:val="0"/>
          <w:szCs w:val="21"/>
        </w:rPr>
        <w:t>44、</w:t>
      </w:r>
      <w:r>
        <w:rPr>
          <w:rFonts w:ascii="宋体" w:hAnsi="宋体" w:cs="宋体"/>
          <w:kern w:val="0"/>
          <w:szCs w:val="21"/>
        </w:rPr>
        <w:t>实现理想会出现逆境，逆境</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降低了实现理想目标的可能性  B、 不会消解实现理想目标的可能性</w:t>
      </w:r>
      <w:r>
        <w:rPr>
          <w:rFonts w:ascii="宋体" w:hAnsi="宋体" w:cs="宋体"/>
          <w:kern w:val="0"/>
          <w:szCs w:val="21"/>
        </w:rPr>
        <w:br w:type="textWrapping"/>
      </w:r>
      <w:r>
        <w:rPr>
          <w:rFonts w:ascii="宋体" w:hAnsi="宋体" w:cs="宋体"/>
          <w:kern w:val="0"/>
          <w:szCs w:val="21"/>
        </w:rPr>
        <w:t>  C、 提高了实现理想目标的可能性  D、 消解了实现理想目标的可能性</w:t>
      </w:r>
    </w:p>
    <w:p>
      <w:pPr>
        <w:rPr>
          <w:rFonts w:ascii="宋体" w:hAnsi="宋体" w:cs="宋体"/>
          <w:kern w:val="0"/>
          <w:szCs w:val="21"/>
        </w:rPr>
      </w:pPr>
      <w:r>
        <w:rPr>
          <w:rFonts w:hint="eastAsia" w:ascii="宋体" w:hAnsi="宋体" w:cs="宋体"/>
          <w:kern w:val="0"/>
          <w:szCs w:val="21"/>
        </w:rPr>
        <w:t>45、</w:t>
      </w:r>
      <w:r>
        <w:rPr>
          <w:rFonts w:ascii="宋体" w:hAnsi="宋体" w:cs="宋体"/>
          <w:kern w:val="0"/>
          <w:szCs w:val="21"/>
        </w:rPr>
        <w:t>一般而言，理想越高远，实现过程就越</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容易和顺利  B、 复杂和长期  C、 简单和短暂  D、 不需要意志和信心</w:t>
      </w:r>
      <w:r>
        <w:rPr>
          <w:rFonts w:ascii="宋体" w:hAnsi="宋体" w:cs="宋体"/>
          <w:kern w:val="0"/>
          <w:szCs w:val="21"/>
        </w:rPr>
        <w:br w:type="textWrapping"/>
      </w:r>
      <w:r>
        <w:rPr>
          <w:rFonts w:hint="eastAsia" w:ascii="宋体" w:hAnsi="宋体" w:cs="宋体"/>
          <w:kern w:val="0"/>
          <w:szCs w:val="21"/>
        </w:rPr>
        <w:t>46、</w:t>
      </w:r>
      <w:r>
        <w:rPr>
          <w:rFonts w:ascii="宋体" w:hAnsi="宋体" w:cs="宋体"/>
          <w:kern w:val="0"/>
          <w:szCs w:val="21"/>
        </w:rPr>
        <w:t>实现理想的思想基础是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解放思想  B、 正确认识理想与现实的关系</w:t>
      </w:r>
      <w:r>
        <w:rPr>
          <w:rFonts w:ascii="宋体" w:hAnsi="宋体" w:cs="宋体"/>
          <w:kern w:val="0"/>
          <w:szCs w:val="21"/>
        </w:rPr>
        <w:br w:type="textWrapping"/>
      </w:r>
      <w:r>
        <w:rPr>
          <w:rFonts w:ascii="宋体" w:hAnsi="宋体" w:cs="宋体"/>
          <w:kern w:val="0"/>
          <w:szCs w:val="21"/>
        </w:rPr>
        <w:t>  C、 创新思维  D、 阶级分析方法</w:t>
      </w:r>
      <w:r>
        <w:rPr>
          <w:rFonts w:ascii="宋体" w:hAnsi="宋体" w:cs="宋体"/>
          <w:kern w:val="0"/>
          <w:szCs w:val="21"/>
        </w:rPr>
        <w:br w:type="textWrapping"/>
      </w:r>
      <w:r>
        <w:rPr>
          <w:rFonts w:hint="eastAsia" w:ascii="宋体" w:hAnsi="宋体" w:cs="宋体"/>
          <w:kern w:val="0"/>
          <w:szCs w:val="21"/>
        </w:rPr>
        <w:t>47、</w:t>
      </w:r>
      <w:r>
        <w:rPr>
          <w:rFonts w:ascii="宋体" w:hAnsi="宋体" w:cs="宋体"/>
          <w:kern w:val="0"/>
          <w:szCs w:val="21"/>
        </w:rPr>
        <w:t>理想转化为现实的桥梁是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认识  B、 实践</w:t>
      </w:r>
      <w:r>
        <w:rPr>
          <w:rFonts w:ascii="宋体" w:hAnsi="宋体" w:cs="宋体"/>
          <w:kern w:val="0"/>
          <w:szCs w:val="21"/>
        </w:rPr>
        <w:br w:type="textWrapping"/>
      </w:r>
      <w:r>
        <w:rPr>
          <w:rFonts w:ascii="宋体" w:hAnsi="宋体" w:cs="宋体"/>
          <w:kern w:val="0"/>
          <w:szCs w:val="21"/>
        </w:rPr>
        <w:t>  C、 情感</w:t>
      </w:r>
      <w:r>
        <w:rPr>
          <w:rFonts w:hint="eastAsia" w:ascii="宋体" w:hAnsi="宋体" w:cs="宋体"/>
          <w:kern w:val="0"/>
          <w:szCs w:val="21"/>
        </w:rPr>
        <w:t xml:space="preserve">  D、信念</w:t>
      </w:r>
    </w:p>
    <w:p>
      <w:pPr>
        <w:rPr>
          <w:rFonts w:hint="eastAsia" w:ascii="宋体" w:hAnsi="宋体" w:cs="宋体"/>
          <w:kern w:val="0"/>
          <w:szCs w:val="21"/>
        </w:rPr>
      </w:pPr>
      <w:r>
        <w:rPr>
          <w:rFonts w:hint="eastAsia" w:ascii="宋体" w:hAnsi="宋体" w:cs="宋体"/>
          <w:kern w:val="0"/>
          <w:szCs w:val="21"/>
        </w:rPr>
        <w:t>48、</w:t>
      </w:r>
      <w:r>
        <w:rPr>
          <w:rFonts w:ascii="宋体" w:hAnsi="宋体" w:cs="宋体"/>
          <w:kern w:val="0"/>
          <w:szCs w:val="21"/>
        </w:rPr>
        <w:t>科学理想是人们在社会实践基础上，对社会历史发展客观规律的正确把握，是人的</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主观能动性与社会发展客观趋势的一致性的反映</w:t>
      </w:r>
      <w:r>
        <w:rPr>
          <w:rFonts w:ascii="宋体" w:hAnsi="宋体" w:cs="宋体"/>
          <w:kern w:val="0"/>
          <w:szCs w:val="21"/>
        </w:rPr>
        <w:br w:type="textWrapping"/>
      </w:r>
      <w:r>
        <w:rPr>
          <w:rFonts w:ascii="宋体" w:hAnsi="宋体" w:cs="宋体"/>
          <w:kern w:val="0"/>
          <w:szCs w:val="21"/>
        </w:rPr>
        <w:t>  B、 知识水平与实践能力一致性的反映</w:t>
      </w:r>
      <w:r>
        <w:rPr>
          <w:rFonts w:ascii="宋体" w:hAnsi="宋体" w:cs="宋体"/>
          <w:kern w:val="0"/>
          <w:szCs w:val="21"/>
        </w:rPr>
        <w:br w:type="textWrapping"/>
      </w:r>
      <w:r>
        <w:rPr>
          <w:rFonts w:ascii="宋体" w:hAnsi="宋体" w:cs="宋体"/>
          <w:kern w:val="0"/>
          <w:szCs w:val="21"/>
        </w:rPr>
        <w:t>  C、 形象思维和抽象思维一致性的反映</w:t>
      </w:r>
      <w:r>
        <w:rPr>
          <w:rFonts w:ascii="宋体" w:hAnsi="宋体" w:cs="宋体"/>
          <w:kern w:val="0"/>
          <w:szCs w:val="21"/>
        </w:rPr>
        <w:br w:type="textWrapping"/>
      </w:r>
      <w:r>
        <w:rPr>
          <w:rFonts w:ascii="宋体" w:hAnsi="宋体" w:cs="宋体"/>
          <w:kern w:val="0"/>
          <w:szCs w:val="21"/>
        </w:rPr>
        <w:t>  D、 审美需要与道德需要一致性的反映</w:t>
      </w:r>
      <w:r>
        <w:rPr>
          <w:rFonts w:ascii="宋体" w:hAnsi="宋体" w:cs="宋体"/>
          <w:kern w:val="0"/>
          <w:szCs w:val="21"/>
        </w:rPr>
        <w:br w:type="textWrapping"/>
      </w:r>
      <w:r>
        <w:rPr>
          <w:rFonts w:hint="eastAsia" w:ascii="宋体" w:hAnsi="宋体" w:cs="宋体"/>
          <w:kern w:val="0"/>
          <w:szCs w:val="21"/>
        </w:rPr>
        <w:t>49、</w:t>
      </w:r>
      <w:r>
        <w:rPr>
          <w:rFonts w:ascii="宋体" w:hAnsi="宋体" w:cs="宋体"/>
          <w:kern w:val="0"/>
          <w:szCs w:val="21"/>
        </w:rPr>
        <w:t>理想与实践是相互作用的，主要表现在</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理想产生实践，实践指引理想  B、 实践源于理想，理想促进实践</w:t>
      </w:r>
      <w:r>
        <w:rPr>
          <w:rFonts w:ascii="宋体" w:hAnsi="宋体" w:cs="宋体"/>
          <w:kern w:val="0"/>
          <w:szCs w:val="21"/>
        </w:rPr>
        <w:br w:type="textWrapping"/>
      </w:r>
      <w:r>
        <w:rPr>
          <w:rFonts w:ascii="宋体" w:hAnsi="宋体" w:cs="宋体"/>
          <w:kern w:val="0"/>
          <w:szCs w:val="21"/>
        </w:rPr>
        <w:t>  C、 实践产生理想，理想指引实践  D、 理想超脱实践，实践着眼理想</w:t>
      </w:r>
      <w:r>
        <w:rPr>
          <w:rFonts w:ascii="宋体" w:hAnsi="宋体" w:cs="宋体"/>
          <w:kern w:val="0"/>
          <w:szCs w:val="21"/>
        </w:rPr>
        <w:br w:type="textWrapping"/>
      </w:r>
      <w:r>
        <w:rPr>
          <w:rFonts w:hint="eastAsia" w:ascii="宋体" w:hAnsi="宋体" w:cs="宋体"/>
          <w:kern w:val="0"/>
          <w:szCs w:val="21"/>
        </w:rPr>
        <w:t>50、</w:t>
      </w:r>
      <w:r>
        <w:rPr>
          <w:rFonts w:ascii="宋体" w:hAnsi="宋体" w:cs="宋体"/>
          <w:kern w:val="0"/>
          <w:szCs w:val="21"/>
        </w:rPr>
        <w:t>信念具有层次性，在下列信念中，相比较高层次的一种信念是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追求爱情的信念  B、 成为作家的信念</w:t>
      </w:r>
    </w:p>
    <w:p>
      <w:pPr>
        <w:rPr>
          <w:rFonts w:ascii="宋体" w:hAnsi="宋体" w:cs="宋体"/>
          <w:kern w:val="0"/>
          <w:szCs w:val="21"/>
        </w:rPr>
      </w:pPr>
      <w:r>
        <w:rPr>
          <w:rFonts w:ascii="宋体" w:hAnsi="宋体" w:cs="宋体"/>
          <w:kern w:val="0"/>
          <w:szCs w:val="21"/>
        </w:rPr>
        <w:t>  C、 中国特色社会主义的信念  D、 对金钱的崇拜和信仰</w:t>
      </w:r>
    </w:p>
    <w:p>
      <w:pPr>
        <w:rPr>
          <w:rFonts w:ascii="宋体" w:hAnsi="宋体" w:cs="宋体"/>
          <w:kern w:val="0"/>
          <w:szCs w:val="21"/>
        </w:rPr>
      </w:pPr>
      <w:r>
        <w:rPr>
          <w:rFonts w:hint="eastAsia" w:ascii="宋体" w:hAnsi="宋体" w:cs="宋体"/>
          <w:kern w:val="0"/>
          <w:szCs w:val="21"/>
        </w:rPr>
        <w:t>51、</w:t>
      </w:r>
      <w:r>
        <w:rPr>
          <w:rFonts w:ascii="宋体" w:hAnsi="宋体" w:cs="宋体"/>
          <w:kern w:val="0"/>
          <w:szCs w:val="21"/>
        </w:rPr>
        <w:t>理想按性质划分为</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空想与幻想  B、 科学理想与非科学理想</w:t>
      </w:r>
      <w:r>
        <w:rPr>
          <w:rFonts w:ascii="宋体" w:hAnsi="宋体" w:cs="宋体"/>
          <w:kern w:val="0"/>
          <w:szCs w:val="21"/>
        </w:rPr>
        <w:br w:type="textWrapping"/>
      </w:r>
      <w:r>
        <w:rPr>
          <w:rFonts w:ascii="宋体" w:hAnsi="宋体" w:cs="宋体"/>
          <w:kern w:val="0"/>
          <w:szCs w:val="21"/>
        </w:rPr>
        <w:t>  C、 长远理想与近期理想  D、 崇高理想与低层次理想</w:t>
      </w:r>
      <w:r>
        <w:rPr>
          <w:rFonts w:ascii="宋体" w:hAnsi="宋体" w:cs="宋体"/>
          <w:kern w:val="0"/>
          <w:szCs w:val="21"/>
        </w:rPr>
        <w:br w:type="textWrapping"/>
      </w:r>
      <w:r>
        <w:rPr>
          <w:rFonts w:hint="eastAsia" w:ascii="宋体" w:hAnsi="宋体" w:cs="宋体"/>
          <w:kern w:val="0"/>
          <w:szCs w:val="21"/>
        </w:rPr>
        <w:t>52、</w:t>
      </w:r>
      <w:r>
        <w:rPr>
          <w:rFonts w:ascii="宋体" w:hAnsi="宋体" w:cs="宋体"/>
          <w:kern w:val="0"/>
          <w:szCs w:val="21"/>
        </w:rPr>
        <w:t>理想从对象上划分为</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个人理想与社会理想  B、 未成年人理想与成年人理想</w:t>
      </w:r>
      <w:r>
        <w:rPr>
          <w:rFonts w:ascii="宋体" w:hAnsi="宋体" w:cs="宋体"/>
          <w:kern w:val="0"/>
          <w:szCs w:val="21"/>
        </w:rPr>
        <w:br w:type="textWrapping"/>
      </w:r>
      <w:r>
        <w:rPr>
          <w:rFonts w:ascii="宋体" w:hAnsi="宋体" w:cs="宋体"/>
          <w:kern w:val="0"/>
          <w:szCs w:val="21"/>
        </w:rPr>
        <w:t>  C、 工人的理想和农民的理想  D、 职业理想和道德理想</w:t>
      </w:r>
      <w:r>
        <w:rPr>
          <w:rFonts w:ascii="宋体" w:hAnsi="宋体" w:cs="宋体"/>
          <w:kern w:val="0"/>
          <w:szCs w:val="21"/>
        </w:rPr>
        <w:br w:type="textWrapping"/>
      </w:r>
      <w:r>
        <w:rPr>
          <w:rFonts w:hint="eastAsia" w:ascii="宋体" w:hAnsi="宋体" w:cs="宋体"/>
          <w:kern w:val="0"/>
          <w:szCs w:val="21"/>
        </w:rPr>
        <w:t>53、</w:t>
      </w:r>
      <w:r>
        <w:rPr>
          <w:rFonts w:ascii="宋体" w:hAnsi="宋体" w:cs="宋体"/>
          <w:kern w:val="0"/>
          <w:szCs w:val="21"/>
        </w:rPr>
        <w:t>理想超越现实是指</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理想是与奋斗目标相联系的未来的现实  B、 理想是超脱于现实的未来想象</w:t>
      </w:r>
      <w:r>
        <w:rPr>
          <w:rFonts w:ascii="宋体" w:hAnsi="宋体" w:cs="宋体"/>
          <w:kern w:val="0"/>
          <w:szCs w:val="21"/>
        </w:rPr>
        <w:br w:type="textWrapping"/>
      </w:r>
      <w:r>
        <w:rPr>
          <w:rFonts w:ascii="宋体" w:hAnsi="宋体" w:cs="宋体"/>
          <w:kern w:val="0"/>
          <w:szCs w:val="21"/>
        </w:rPr>
        <w:t>  C、 理想是对现实的全面否定  D、 理想是人们的自由想象</w:t>
      </w:r>
    </w:p>
    <w:p>
      <w:pPr>
        <w:rPr>
          <w:rFonts w:ascii="宋体" w:hAnsi="宋体" w:cs="宋体"/>
          <w:kern w:val="0"/>
          <w:szCs w:val="21"/>
        </w:rPr>
      </w:pPr>
      <w:r>
        <w:rPr>
          <w:rFonts w:hint="eastAsia" w:ascii="宋体" w:hAnsi="宋体" w:cs="宋体"/>
          <w:kern w:val="0"/>
          <w:szCs w:val="21"/>
        </w:rPr>
        <w:t>54、</w:t>
      </w:r>
      <w:r>
        <w:rPr>
          <w:rFonts w:ascii="宋体" w:hAnsi="宋体" w:cs="宋体"/>
          <w:kern w:val="0"/>
          <w:szCs w:val="21"/>
        </w:rPr>
        <w:t>当代中国，建设中国特色社会主义是我们共同的理想信念，它的基本内容是在中国共产党领导下，走中国特色社会主义道路，实现</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大同世界  B、 小康社会  C、 和谐社会  D、 中华民族伟大复兴</w:t>
      </w:r>
      <w:r>
        <w:rPr>
          <w:rFonts w:ascii="宋体" w:hAnsi="宋体" w:cs="宋体"/>
          <w:kern w:val="0"/>
          <w:szCs w:val="21"/>
        </w:rPr>
        <w:br w:type="textWrapping"/>
      </w:r>
      <w:r>
        <w:rPr>
          <w:rFonts w:hint="eastAsia" w:ascii="宋体" w:hAnsi="宋体" w:cs="宋体"/>
          <w:kern w:val="0"/>
          <w:szCs w:val="21"/>
        </w:rPr>
        <w:t>55、</w:t>
      </w:r>
      <w:r>
        <w:rPr>
          <w:rFonts w:ascii="宋体" w:hAnsi="宋体" w:cs="宋体"/>
          <w:kern w:val="0"/>
          <w:szCs w:val="21"/>
        </w:rPr>
        <w:t>人们在实践中形成的具有实现可能性的对未来的追求和向往称为</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幻想  B、 空想  C、 理想  D、 信念</w:t>
      </w:r>
      <w:r>
        <w:rPr>
          <w:rFonts w:ascii="宋体" w:hAnsi="宋体" w:cs="宋体"/>
          <w:kern w:val="0"/>
          <w:szCs w:val="21"/>
        </w:rPr>
        <w:br w:type="textWrapping"/>
      </w:r>
      <w:r>
        <w:rPr>
          <w:rFonts w:hint="eastAsia" w:ascii="宋体" w:hAnsi="宋体" w:cs="宋体"/>
          <w:kern w:val="0"/>
          <w:szCs w:val="21"/>
        </w:rPr>
        <w:t>56、</w:t>
      </w:r>
      <w:r>
        <w:rPr>
          <w:rFonts w:ascii="宋体" w:hAnsi="宋体" w:cs="宋体"/>
          <w:kern w:val="0"/>
          <w:szCs w:val="21"/>
        </w:rPr>
        <w:t>希望选择一种理想的职业，找到一个理想的工作；希望自己在工作和职业活动中达到理想的境界，取得理想的成绩。这是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生活领域中的理想  B、 职业领域中的理想</w:t>
      </w:r>
      <w:r>
        <w:rPr>
          <w:rFonts w:ascii="宋体" w:hAnsi="宋体" w:cs="宋体"/>
          <w:kern w:val="0"/>
          <w:szCs w:val="21"/>
        </w:rPr>
        <w:br w:type="textWrapping"/>
      </w:r>
      <w:r>
        <w:rPr>
          <w:rFonts w:ascii="宋体" w:hAnsi="宋体" w:cs="宋体"/>
          <w:kern w:val="0"/>
          <w:szCs w:val="21"/>
        </w:rPr>
        <w:t>  C、 道德领域中的理想  D、 社会领域中的理想</w:t>
      </w:r>
    </w:p>
    <w:p>
      <w:pPr>
        <w:rPr>
          <w:rFonts w:ascii="宋体" w:hAnsi="宋体" w:cs="宋体"/>
          <w:kern w:val="0"/>
          <w:szCs w:val="21"/>
        </w:rPr>
      </w:pPr>
      <w:r>
        <w:rPr>
          <w:rFonts w:hint="eastAsia" w:ascii="宋体" w:hAnsi="宋体" w:cs="宋体"/>
          <w:kern w:val="0"/>
          <w:szCs w:val="21"/>
        </w:rPr>
        <w:t>57、</w:t>
      </w:r>
      <w:r>
        <w:rPr>
          <w:rFonts w:ascii="宋体" w:hAnsi="宋体" w:cs="宋体"/>
          <w:kern w:val="0"/>
          <w:szCs w:val="21"/>
        </w:rPr>
        <w:t>法之所以具有特殊强制性和普遍约束力，在于法是（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由社会物质生活条件决定的  B、 上层建筑之一</w:t>
      </w:r>
      <w:r>
        <w:rPr>
          <w:rFonts w:ascii="宋体" w:hAnsi="宋体" w:cs="宋体"/>
          <w:kern w:val="0"/>
          <w:szCs w:val="21"/>
        </w:rPr>
        <w:br w:type="textWrapping"/>
      </w:r>
      <w:r>
        <w:rPr>
          <w:rFonts w:ascii="宋体" w:hAnsi="宋体" w:cs="宋体"/>
          <w:kern w:val="0"/>
          <w:szCs w:val="21"/>
        </w:rPr>
        <w:t>  C、 以国家强制力为后盾的  D、 统治阶级意志的体现</w:t>
      </w:r>
      <w:r>
        <w:rPr>
          <w:rFonts w:ascii="宋体" w:hAnsi="宋体" w:cs="宋体"/>
          <w:kern w:val="0"/>
          <w:szCs w:val="21"/>
        </w:rPr>
        <w:br w:type="textWrapping"/>
      </w:r>
      <w:r>
        <w:rPr>
          <w:rFonts w:hint="eastAsia" w:ascii="宋体" w:hAnsi="宋体" w:cs="宋体"/>
          <w:kern w:val="0"/>
          <w:szCs w:val="21"/>
        </w:rPr>
        <w:t>58、</w:t>
      </w:r>
      <w:r>
        <w:rPr>
          <w:rFonts w:ascii="宋体" w:hAnsi="宋体" w:cs="宋体"/>
          <w:kern w:val="0"/>
          <w:szCs w:val="21"/>
        </w:rPr>
        <w:t>下列中不享有立法权的机关为（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国务院  B、 镇人民政府  C、 省级人大常委会  D、 司法部</w:t>
      </w:r>
      <w:r>
        <w:rPr>
          <w:rFonts w:ascii="宋体" w:hAnsi="宋体" w:cs="宋体"/>
          <w:kern w:val="0"/>
          <w:szCs w:val="21"/>
        </w:rPr>
        <w:br w:type="textWrapping"/>
      </w:r>
      <w:r>
        <w:rPr>
          <w:rFonts w:hint="eastAsia" w:ascii="宋体" w:hAnsi="宋体" w:cs="宋体"/>
          <w:kern w:val="0"/>
          <w:szCs w:val="21"/>
        </w:rPr>
        <w:t>59、</w:t>
      </w:r>
      <w:r>
        <w:rPr>
          <w:rFonts w:ascii="宋体" w:hAnsi="宋体" w:cs="宋体"/>
          <w:kern w:val="0"/>
          <w:szCs w:val="21"/>
        </w:rPr>
        <w:t>依照我国现行宪法的规定, ( )享有选举权和被选举权。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全体公民  B、 全体人民</w:t>
      </w:r>
      <w:r>
        <w:rPr>
          <w:rFonts w:ascii="宋体" w:hAnsi="宋体" w:cs="宋体"/>
          <w:kern w:val="0"/>
          <w:szCs w:val="21"/>
        </w:rPr>
        <w:br w:type="textWrapping"/>
      </w:r>
      <w:r>
        <w:rPr>
          <w:rFonts w:ascii="宋体" w:hAnsi="宋体" w:cs="宋体"/>
          <w:kern w:val="0"/>
          <w:szCs w:val="21"/>
        </w:rPr>
        <w:t>  C、 18周岁以上的公民  D、 18周岁以上有政治权利的公民</w:t>
      </w:r>
      <w:r>
        <w:rPr>
          <w:rFonts w:ascii="宋体" w:hAnsi="宋体" w:cs="宋体"/>
          <w:kern w:val="0"/>
          <w:szCs w:val="21"/>
        </w:rPr>
        <w:br w:type="textWrapping"/>
      </w:r>
      <w:r>
        <w:rPr>
          <w:rFonts w:hint="eastAsia" w:ascii="宋体" w:hAnsi="宋体" w:cs="宋体"/>
          <w:kern w:val="0"/>
          <w:szCs w:val="21"/>
        </w:rPr>
        <w:t>60、</w:t>
      </w:r>
      <w:r>
        <w:rPr>
          <w:rFonts w:ascii="宋体" w:hAnsi="宋体" w:cs="宋体"/>
          <w:kern w:val="0"/>
          <w:szCs w:val="21"/>
        </w:rPr>
        <w:t>宪法和法律规定的经济制度是指( )。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生产资料所有制形式  B、 生活资料所有制形式</w:t>
      </w:r>
      <w:r>
        <w:rPr>
          <w:rFonts w:ascii="宋体" w:hAnsi="宋体" w:cs="宋体"/>
          <w:kern w:val="0"/>
          <w:szCs w:val="21"/>
        </w:rPr>
        <w:br w:type="textWrapping"/>
      </w:r>
      <w:r>
        <w:rPr>
          <w:rFonts w:ascii="宋体" w:hAnsi="宋体" w:cs="宋体"/>
          <w:kern w:val="0"/>
          <w:szCs w:val="21"/>
        </w:rPr>
        <w:t>  C、 人们在生产中的地位和相互关系  D、 分配方式</w:t>
      </w:r>
    </w:p>
    <w:p>
      <w:pPr>
        <w:rPr>
          <w:rFonts w:ascii="宋体" w:hAnsi="宋体" w:cs="宋体"/>
          <w:kern w:val="0"/>
          <w:szCs w:val="21"/>
        </w:rPr>
      </w:pPr>
      <w:r>
        <w:rPr>
          <w:rFonts w:hint="eastAsia" w:ascii="宋体" w:hAnsi="宋体" w:cs="宋体"/>
          <w:kern w:val="0"/>
          <w:szCs w:val="21"/>
        </w:rPr>
        <w:t>61、</w:t>
      </w:r>
      <w:r>
        <w:rPr>
          <w:rFonts w:ascii="宋体" w:hAnsi="宋体" w:cs="宋体"/>
          <w:kern w:val="0"/>
          <w:szCs w:val="21"/>
        </w:rPr>
        <w:t>宪法的修改，应由全国人民代表大会以全体代表的（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1／5以上的多数通过  B、 1／2以上的多数通过</w:t>
      </w:r>
      <w:r>
        <w:rPr>
          <w:rFonts w:ascii="宋体" w:hAnsi="宋体" w:cs="宋体"/>
          <w:kern w:val="0"/>
          <w:szCs w:val="21"/>
        </w:rPr>
        <w:br w:type="textWrapping"/>
      </w:r>
      <w:r>
        <w:rPr>
          <w:rFonts w:ascii="宋体" w:hAnsi="宋体" w:cs="宋体"/>
          <w:kern w:val="0"/>
          <w:szCs w:val="21"/>
        </w:rPr>
        <w:t>  C、 2／3以上的多数通过  D、 3／4以上的多数通过</w:t>
      </w:r>
    </w:p>
    <w:p>
      <w:pPr>
        <w:rPr>
          <w:rFonts w:ascii="宋体" w:hAnsi="宋体" w:cs="宋体"/>
          <w:kern w:val="0"/>
          <w:szCs w:val="21"/>
        </w:rPr>
      </w:pPr>
      <w:r>
        <w:rPr>
          <w:rFonts w:hint="eastAsia" w:ascii="宋体" w:hAnsi="宋体" w:cs="宋体"/>
          <w:kern w:val="0"/>
          <w:szCs w:val="21"/>
        </w:rPr>
        <w:t>62、</w:t>
      </w:r>
      <w:r>
        <w:rPr>
          <w:rFonts w:ascii="宋体" w:hAnsi="宋体" w:cs="宋体"/>
          <w:kern w:val="0"/>
          <w:szCs w:val="21"/>
        </w:rPr>
        <w:t>国体决定了一国的国家性质。下列选项中属于我国国体的是（　　）。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人民民主专政制度  B、 人民代表大会制度</w:t>
      </w:r>
      <w:r>
        <w:rPr>
          <w:rFonts w:ascii="宋体" w:hAnsi="宋体" w:cs="宋体"/>
          <w:kern w:val="0"/>
          <w:szCs w:val="21"/>
        </w:rPr>
        <w:br w:type="textWrapping"/>
      </w:r>
      <w:r>
        <w:rPr>
          <w:rFonts w:ascii="宋体" w:hAnsi="宋体" w:cs="宋体"/>
          <w:kern w:val="0"/>
          <w:szCs w:val="21"/>
        </w:rPr>
        <w:t>  C、 民族区域自治制度  D、 中国共产党领导的多党合作和政治协商制度</w:t>
      </w:r>
    </w:p>
    <w:p>
      <w:pPr>
        <w:rPr>
          <w:rFonts w:ascii="宋体" w:hAnsi="宋体" w:cs="宋体"/>
          <w:kern w:val="0"/>
          <w:szCs w:val="21"/>
        </w:rPr>
      </w:pPr>
      <w:r>
        <w:rPr>
          <w:rFonts w:hint="eastAsia" w:ascii="宋体" w:hAnsi="宋体" w:cs="宋体"/>
          <w:kern w:val="0"/>
          <w:szCs w:val="21"/>
        </w:rPr>
        <w:t>63、</w:t>
      </w:r>
      <w:r>
        <w:rPr>
          <w:rFonts w:ascii="宋体" w:hAnsi="宋体" w:cs="宋体"/>
          <w:kern w:val="0"/>
          <w:szCs w:val="21"/>
        </w:rPr>
        <w:t>依照我国《宪法》的规定，依法治国首先是（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有法可依、有法必依  B、 依宪治国</w:t>
      </w:r>
      <w:r>
        <w:rPr>
          <w:rFonts w:ascii="宋体" w:hAnsi="宋体" w:cs="宋体"/>
          <w:kern w:val="0"/>
          <w:szCs w:val="21"/>
        </w:rPr>
        <w:br w:type="textWrapping"/>
      </w:r>
      <w:r>
        <w:rPr>
          <w:rFonts w:ascii="宋体" w:hAnsi="宋体" w:cs="宋体"/>
          <w:kern w:val="0"/>
          <w:szCs w:val="21"/>
        </w:rPr>
        <w:t>  C、 执法必严、违法必究  D、 法律面前人人平等</w:t>
      </w:r>
    </w:p>
    <w:p>
      <w:pPr>
        <w:rPr>
          <w:rFonts w:ascii="宋体" w:hAnsi="宋体" w:cs="宋体"/>
          <w:kern w:val="0"/>
          <w:szCs w:val="21"/>
        </w:rPr>
      </w:pPr>
      <w:r>
        <w:rPr>
          <w:rFonts w:hint="eastAsia" w:ascii="宋体" w:hAnsi="宋体" w:cs="宋体"/>
          <w:kern w:val="0"/>
          <w:szCs w:val="21"/>
        </w:rPr>
        <w:t>64、</w:t>
      </w:r>
      <w:r>
        <w:rPr>
          <w:rFonts w:ascii="宋体" w:hAnsi="宋体" w:cs="宋体"/>
          <w:kern w:val="0"/>
          <w:szCs w:val="21"/>
        </w:rPr>
        <w:t>新中国第一部宪法是（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1949年共同纲领  B、 1954年宪法</w:t>
      </w:r>
      <w:r>
        <w:rPr>
          <w:rFonts w:ascii="宋体" w:hAnsi="宋体" w:cs="宋体"/>
          <w:kern w:val="0"/>
          <w:szCs w:val="21"/>
        </w:rPr>
        <w:br w:type="textWrapping"/>
      </w:r>
      <w:r>
        <w:rPr>
          <w:rFonts w:ascii="宋体" w:hAnsi="宋体" w:cs="宋体"/>
          <w:kern w:val="0"/>
          <w:szCs w:val="21"/>
        </w:rPr>
        <w:t>  C、 1975年宪法  D、 1978年宪法</w:t>
      </w:r>
      <w:r>
        <w:rPr>
          <w:rFonts w:ascii="宋体" w:hAnsi="宋体" w:cs="宋体"/>
          <w:kern w:val="0"/>
          <w:szCs w:val="21"/>
        </w:rPr>
        <w:br w:type="textWrapping"/>
      </w:r>
      <w:r>
        <w:rPr>
          <w:rFonts w:hint="eastAsia" w:ascii="宋体" w:hAnsi="宋体" w:cs="宋体"/>
          <w:kern w:val="0"/>
          <w:szCs w:val="21"/>
        </w:rPr>
        <w:t>65、</w:t>
      </w:r>
      <w:r>
        <w:rPr>
          <w:rFonts w:ascii="宋体" w:hAnsi="宋体" w:cs="宋体"/>
          <w:kern w:val="0"/>
          <w:szCs w:val="21"/>
        </w:rPr>
        <w:t>下列表述正确的是（ ）。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法是由国家强制力保证实施的，具有国家强制性</w:t>
      </w:r>
      <w:r>
        <w:rPr>
          <w:rFonts w:ascii="宋体" w:hAnsi="宋体" w:cs="宋体"/>
          <w:kern w:val="0"/>
          <w:szCs w:val="21"/>
        </w:rPr>
        <w:br w:type="textWrapping"/>
      </w:r>
      <w:r>
        <w:rPr>
          <w:rFonts w:ascii="宋体" w:hAnsi="宋体" w:cs="宋体"/>
          <w:kern w:val="0"/>
          <w:szCs w:val="21"/>
        </w:rPr>
        <w:t>  B、 法是由国家强制力保证实施的，具有国家强制力</w:t>
      </w:r>
      <w:r>
        <w:rPr>
          <w:rFonts w:ascii="宋体" w:hAnsi="宋体" w:cs="宋体"/>
          <w:kern w:val="0"/>
          <w:szCs w:val="21"/>
        </w:rPr>
        <w:br w:type="textWrapping"/>
      </w:r>
      <w:r>
        <w:rPr>
          <w:rFonts w:ascii="宋体" w:hAnsi="宋体" w:cs="宋体"/>
          <w:kern w:val="0"/>
          <w:szCs w:val="21"/>
        </w:rPr>
        <w:t>  C、 国家强制力是保证法实施的唯一力量</w:t>
      </w:r>
      <w:r>
        <w:rPr>
          <w:rFonts w:ascii="宋体" w:hAnsi="宋体" w:cs="宋体"/>
          <w:kern w:val="0"/>
          <w:szCs w:val="21"/>
        </w:rPr>
        <w:br w:type="textWrapping"/>
      </w:r>
      <w:r>
        <w:rPr>
          <w:rFonts w:ascii="宋体" w:hAnsi="宋体" w:cs="宋体"/>
          <w:kern w:val="0"/>
          <w:szCs w:val="21"/>
        </w:rPr>
        <w:t>  D、 任何法的实施都必须借助于国家强制力</w:t>
      </w:r>
      <w:r>
        <w:rPr>
          <w:rFonts w:ascii="宋体" w:hAnsi="宋体" w:cs="宋体"/>
          <w:kern w:val="0"/>
          <w:szCs w:val="21"/>
        </w:rPr>
        <w:br w:type="textWrapping"/>
      </w:r>
      <w:r>
        <w:rPr>
          <w:rFonts w:hint="eastAsia" w:ascii="宋体" w:hAnsi="宋体" w:cs="宋体"/>
          <w:kern w:val="0"/>
          <w:szCs w:val="21"/>
        </w:rPr>
        <w:t>66、</w:t>
      </w:r>
      <w:r>
        <w:rPr>
          <w:rFonts w:ascii="宋体" w:hAnsi="宋体" w:cs="宋体"/>
          <w:kern w:val="0"/>
          <w:szCs w:val="21"/>
        </w:rPr>
        <w:t>现代任何社会中，不仅需要有法律这种社会规范，而且还需要有道德、习俗、纪律等其他社会规范。这说明（ ）。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法律是可有可无的  B、 法的作用范围是有限的</w:t>
      </w:r>
      <w:r>
        <w:rPr>
          <w:rFonts w:ascii="宋体" w:hAnsi="宋体" w:cs="宋体"/>
          <w:kern w:val="0"/>
          <w:szCs w:val="21"/>
        </w:rPr>
        <w:br w:type="textWrapping"/>
      </w:r>
      <w:r>
        <w:rPr>
          <w:rFonts w:ascii="宋体" w:hAnsi="宋体" w:cs="宋体"/>
          <w:kern w:val="0"/>
          <w:szCs w:val="21"/>
        </w:rPr>
        <w:t>  C、 法自身具有缺陷  D、 法只是社会调整方法的一种</w:t>
      </w:r>
    </w:p>
    <w:p>
      <w:pPr>
        <w:rPr>
          <w:rFonts w:ascii="宋体" w:hAnsi="宋体" w:cs="宋体"/>
          <w:kern w:val="0"/>
          <w:szCs w:val="21"/>
        </w:rPr>
      </w:pPr>
      <w:r>
        <w:rPr>
          <w:rFonts w:hint="eastAsia" w:ascii="宋体" w:hAnsi="宋体" w:cs="宋体"/>
          <w:kern w:val="0"/>
          <w:szCs w:val="21"/>
        </w:rPr>
        <w:t>67、</w:t>
      </w:r>
      <w:r>
        <w:rPr>
          <w:rFonts w:ascii="宋体" w:hAnsi="宋体" w:cs="宋体"/>
          <w:kern w:val="0"/>
          <w:szCs w:val="21"/>
        </w:rPr>
        <w:t>法律是人类进入哪一个社会阶段才出现的产物？（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原始社会   B、 奴隶社会   C、 封建社会   D、 资本主义社会</w:t>
      </w:r>
      <w:r>
        <w:rPr>
          <w:rFonts w:ascii="宋体" w:hAnsi="宋体" w:cs="宋体"/>
          <w:kern w:val="0"/>
          <w:szCs w:val="21"/>
        </w:rPr>
        <w:br w:type="textWrapping"/>
      </w:r>
      <w:r>
        <w:rPr>
          <w:rFonts w:hint="eastAsia" w:ascii="宋体" w:hAnsi="宋体" w:cs="宋体"/>
          <w:kern w:val="0"/>
          <w:szCs w:val="21"/>
        </w:rPr>
        <w:t>68、</w:t>
      </w:r>
      <w:r>
        <w:rPr>
          <w:rFonts w:ascii="宋体" w:hAnsi="宋体" w:cs="宋体"/>
          <w:kern w:val="0"/>
          <w:szCs w:val="21"/>
        </w:rPr>
        <w:t>关于守法，下列哪一项表述是正确的？（ ）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在法律运行过程中，守法是法律实施和实现的基本途径</w:t>
      </w:r>
      <w:r>
        <w:rPr>
          <w:rFonts w:ascii="宋体" w:hAnsi="宋体" w:cs="宋体"/>
          <w:kern w:val="0"/>
          <w:szCs w:val="21"/>
        </w:rPr>
        <w:br w:type="textWrapping"/>
      </w:r>
      <w:r>
        <w:rPr>
          <w:rFonts w:ascii="宋体" w:hAnsi="宋体" w:cs="宋体"/>
          <w:kern w:val="0"/>
          <w:szCs w:val="21"/>
        </w:rPr>
        <w:t>  B、 守法仅要求一切组织和个人依法履行法律义务</w:t>
      </w:r>
      <w:r>
        <w:rPr>
          <w:rFonts w:ascii="宋体" w:hAnsi="宋体" w:cs="宋体"/>
          <w:kern w:val="0"/>
          <w:szCs w:val="21"/>
        </w:rPr>
        <w:br w:type="textWrapping"/>
      </w:r>
      <w:r>
        <w:rPr>
          <w:rFonts w:ascii="宋体" w:hAnsi="宋体" w:cs="宋体"/>
          <w:kern w:val="0"/>
          <w:szCs w:val="21"/>
        </w:rPr>
        <w:t>  C、 在社会主义国家，只有社会组织和公民个人才是守法的主体，国家机关不是守法的主体</w:t>
      </w:r>
      <w:r>
        <w:rPr>
          <w:rFonts w:ascii="宋体" w:hAnsi="宋体" w:cs="宋体"/>
          <w:kern w:val="0"/>
          <w:szCs w:val="21"/>
        </w:rPr>
        <w:br w:type="textWrapping"/>
      </w:r>
      <w:r>
        <w:rPr>
          <w:rFonts w:ascii="宋体" w:hAnsi="宋体" w:cs="宋体"/>
          <w:kern w:val="0"/>
          <w:szCs w:val="21"/>
        </w:rPr>
        <w:t>  D、 只有被统治阶级才是守法的主体，统治阶级不是守法的主体</w:t>
      </w:r>
    </w:p>
    <w:p>
      <w:pPr>
        <w:rPr>
          <w:rFonts w:ascii="宋体" w:hAnsi="宋体" w:cs="宋体"/>
          <w:kern w:val="0"/>
          <w:szCs w:val="21"/>
        </w:rPr>
      </w:pPr>
      <w:r>
        <w:rPr>
          <w:rFonts w:hint="eastAsia" w:ascii="宋体" w:hAnsi="宋体" w:cs="宋体"/>
          <w:kern w:val="0"/>
          <w:szCs w:val="21"/>
        </w:rPr>
        <w:t>69、</w:t>
      </w:r>
      <w:r>
        <w:rPr>
          <w:rFonts w:ascii="宋体" w:hAnsi="宋体" w:cs="宋体"/>
          <w:kern w:val="0"/>
          <w:szCs w:val="21"/>
        </w:rPr>
        <w:t>调整人们行为的社会规范有许多种类，其中由国家制定或认可，具体规定权利、义务的行为规范是（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道德规范  B、 宗教规范  C、 法律规范  D、 纪律规范</w:t>
      </w:r>
    </w:p>
    <w:p>
      <w:pPr>
        <w:rPr>
          <w:rFonts w:ascii="宋体" w:hAnsi="宋体" w:cs="宋体"/>
          <w:kern w:val="0"/>
          <w:szCs w:val="21"/>
        </w:rPr>
      </w:pPr>
      <w:r>
        <w:rPr>
          <w:rFonts w:hint="eastAsia" w:ascii="宋体" w:hAnsi="宋体" w:cs="宋体"/>
          <w:kern w:val="0"/>
          <w:szCs w:val="21"/>
        </w:rPr>
        <w:t>70、</w:t>
      </w:r>
      <w:r>
        <w:rPr>
          <w:rFonts w:ascii="宋体" w:hAnsi="宋体" w:cs="宋体"/>
          <w:kern w:val="0"/>
          <w:szCs w:val="21"/>
        </w:rPr>
        <w:t>我国社会主义法治理念具有丰富的内涵。其中属于社会主义法治核心内容的是（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党的领导  B、 依法治国  C、 执法为民  D、 公平正义</w:t>
      </w:r>
    </w:p>
    <w:p>
      <w:pPr>
        <w:rPr>
          <w:rFonts w:ascii="宋体" w:hAnsi="宋体" w:cs="宋体"/>
          <w:kern w:val="0"/>
          <w:szCs w:val="21"/>
        </w:rPr>
      </w:pPr>
      <w:r>
        <w:rPr>
          <w:rFonts w:hint="eastAsia" w:ascii="宋体" w:hAnsi="宋体" w:cs="宋体"/>
          <w:kern w:val="0"/>
          <w:szCs w:val="21"/>
        </w:rPr>
        <w:t>71、</w:t>
      </w:r>
      <w:r>
        <w:rPr>
          <w:rFonts w:ascii="宋体" w:hAnsi="宋体" w:cs="宋体"/>
          <w:kern w:val="0"/>
          <w:szCs w:val="21"/>
        </w:rPr>
        <w:t>个人在道德意识、道德行为方面，自觉地按照一定社会或阶级的道德要求所进行的自我审度、自我教育、自我锻炼、自我改造和自我完善的活动，被称为（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道德意志  B、 道德修养  C、 个人品德  D、 道德情感</w:t>
      </w:r>
    </w:p>
    <w:p>
      <w:pPr>
        <w:rPr>
          <w:rFonts w:hint="eastAsia" w:ascii="宋体" w:hAnsi="宋体" w:cs="宋体"/>
          <w:kern w:val="0"/>
          <w:szCs w:val="21"/>
        </w:rPr>
      </w:pPr>
      <w:r>
        <w:rPr>
          <w:rFonts w:hint="eastAsia" w:ascii="宋体" w:hAnsi="宋体" w:cs="宋体"/>
          <w:kern w:val="0"/>
          <w:szCs w:val="21"/>
        </w:rPr>
        <w:t>72、</w:t>
      </w:r>
      <w:r>
        <w:rPr>
          <w:rFonts w:ascii="宋体" w:hAnsi="宋体" w:cs="宋体"/>
          <w:kern w:val="0"/>
          <w:szCs w:val="21"/>
        </w:rPr>
        <w:t>（ ）是人们判别善与恶、道德与不道德的基本尺度，也是人们在行为选择中应当怎样做和不应当怎样做的基本标准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道德原则  B、 道德规范  C、 道德意志  D、 道德情感</w:t>
      </w:r>
      <w:r>
        <w:rPr>
          <w:rFonts w:ascii="宋体" w:hAnsi="宋体" w:cs="宋体"/>
          <w:kern w:val="0"/>
          <w:szCs w:val="21"/>
        </w:rPr>
        <w:br w:type="textWrapping"/>
      </w:r>
      <w:r>
        <w:rPr>
          <w:rFonts w:hint="eastAsia" w:ascii="宋体" w:hAnsi="宋体" w:cs="宋体"/>
          <w:kern w:val="0"/>
          <w:szCs w:val="21"/>
        </w:rPr>
        <w:t>73、</w:t>
      </w:r>
      <w:r>
        <w:rPr>
          <w:rFonts w:ascii="宋体" w:hAnsi="宋体" w:cs="宋体"/>
          <w:kern w:val="0"/>
          <w:szCs w:val="21"/>
        </w:rPr>
        <w:t>（ ）是通过个人自觉的道德修养和社会道德教育所形成的稳定的心理状态和行为习惯。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道德意志  B、 道德修养  C、 个人品德  D、 道德情感</w:t>
      </w:r>
    </w:p>
    <w:p>
      <w:pPr>
        <w:rPr>
          <w:rFonts w:ascii="宋体" w:hAnsi="宋体" w:cs="宋体"/>
          <w:kern w:val="0"/>
          <w:szCs w:val="21"/>
        </w:rPr>
      </w:pPr>
      <w:r>
        <w:rPr>
          <w:rFonts w:hint="eastAsia" w:ascii="宋体" w:hAnsi="宋体" w:cs="宋体"/>
          <w:kern w:val="0"/>
          <w:szCs w:val="21"/>
        </w:rPr>
        <w:t>74、</w:t>
      </w:r>
      <w:r>
        <w:rPr>
          <w:rFonts w:ascii="宋体" w:hAnsi="宋体" w:cs="宋体"/>
          <w:kern w:val="0"/>
          <w:szCs w:val="21"/>
        </w:rPr>
        <w:t>社会主义集体主义的道德要求的较高层次是（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先己后人  B、 公私兼顾，不损公肥私</w:t>
      </w:r>
      <w:r>
        <w:rPr>
          <w:rFonts w:ascii="宋体" w:hAnsi="宋体" w:cs="宋体"/>
          <w:kern w:val="0"/>
          <w:szCs w:val="21"/>
        </w:rPr>
        <w:br w:type="textWrapping"/>
      </w:r>
      <w:r>
        <w:rPr>
          <w:rFonts w:ascii="宋体" w:hAnsi="宋体" w:cs="宋体"/>
          <w:kern w:val="0"/>
          <w:szCs w:val="21"/>
        </w:rPr>
        <w:t>  C、 先公后私，先人后己  D、 无私奉献，一心为公</w:t>
      </w:r>
    </w:p>
    <w:p>
      <w:pPr>
        <w:rPr>
          <w:rFonts w:ascii="宋体" w:hAnsi="宋体" w:cs="宋体"/>
          <w:kern w:val="0"/>
          <w:szCs w:val="21"/>
        </w:rPr>
      </w:pPr>
      <w:r>
        <w:rPr>
          <w:rFonts w:hint="eastAsia" w:ascii="宋体" w:hAnsi="宋体" w:cs="宋体"/>
          <w:kern w:val="0"/>
          <w:szCs w:val="21"/>
        </w:rPr>
        <w:t>75、</w:t>
      </w:r>
      <w:r>
        <w:rPr>
          <w:rFonts w:ascii="宋体" w:hAnsi="宋体" w:cs="宋体"/>
          <w:kern w:val="0"/>
          <w:szCs w:val="21"/>
        </w:rPr>
        <w:t>在社会主义道德体系中，（ ）是指导人们行为选择的主导性原则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集体主义原则  B、 为人民服务的原则</w:t>
      </w:r>
      <w:r>
        <w:rPr>
          <w:rFonts w:ascii="宋体" w:hAnsi="宋体" w:cs="宋体"/>
          <w:kern w:val="0"/>
          <w:szCs w:val="21"/>
        </w:rPr>
        <w:br w:type="textWrapping"/>
      </w:r>
      <w:r>
        <w:rPr>
          <w:rFonts w:ascii="宋体" w:hAnsi="宋体" w:cs="宋体"/>
          <w:kern w:val="0"/>
          <w:szCs w:val="21"/>
        </w:rPr>
        <w:t>  C、 整体主义原则</w:t>
      </w:r>
      <w:r>
        <w:rPr>
          <w:rFonts w:hint="eastAsia" w:ascii="宋体" w:hAnsi="宋体" w:cs="宋体"/>
          <w:kern w:val="0"/>
          <w:szCs w:val="21"/>
        </w:rPr>
        <w:t xml:space="preserve">    D、 个人主义原则</w:t>
      </w:r>
    </w:p>
    <w:p>
      <w:pPr>
        <w:rPr>
          <w:rFonts w:ascii="宋体" w:hAnsi="宋体" w:cs="宋体"/>
          <w:kern w:val="0"/>
          <w:szCs w:val="21"/>
        </w:rPr>
      </w:pPr>
      <w:r>
        <w:rPr>
          <w:rFonts w:hint="eastAsia" w:ascii="宋体" w:hAnsi="宋体" w:cs="宋体"/>
          <w:kern w:val="0"/>
          <w:szCs w:val="21"/>
        </w:rPr>
        <w:t>76、</w:t>
      </w:r>
      <w:r>
        <w:rPr>
          <w:rFonts w:ascii="宋体" w:hAnsi="宋体" w:cs="宋体"/>
          <w:kern w:val="0"/>
          <w:szCs w:val="21"/>
        </w:rPr>
        <w:t>为人民服务是社会主义道德要求的集中体现。为人民服务有不同层次的要求。全心全意为人民服务是高层次要求。下列选项中，也体现了为人民服务要求的是（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“我为人人，人人为我”  B、 “人人为自己，上帝为大家”</w:t>
      </w:r>
      <w:r>
        <w:rPr>
          <w:rFonts w:ascii="宋体" w:hAnsi="宋体" w:cs="宋体"/>
          <w:kern w:val="0"/>
          <w:szCs w:val="21"/>
        </w:rPr>
        <w:br w:type="textWrapping"/>
      </w:r>
      <w:r>
        <w:rPr>
          <w:rFonts w:ascii="宋体" w:hAnsi="宋体" w:cs="宋体"/>
          <w:kern w:val="0"/>
          <w:szCs w:val="21"/>
        </w:rPr>
        <w:t>  C、 为了一己之私利，不惜损害他人和社会的利益</w:t>
      </w:r>
      <w:r>
        <w:rPr>
          <w:rFonts w:ascii="宋体" w:hAnsi="宋体" w:cs="宋体"/>
          <w:kern w:val="0"/>
          <w:szCs w:val="21"/>
        </w:rPr>
        <w:br w:type="textWrapping"/>
      </w:r>
      <w:r>
        <w:rPr>
          <w:rFonts w:ascii="宋体" w:hAnsi="宋体" w:cs="宋体"/>
          <w:kern w:val="0"/>
          <w:szCs w:val="21"/>
        </w:rPr>
        <w:t>  D、 既不关心社会和他人利益，也不想过多地危害社会和他人利益</w:t>
      </w:r>
    </w:p>
    <w:p>
      <w:pPr>
        <w:rPr>
          <w:rFonts w:ascii="宋体" w:hAnsi="宋体" w:cs="宋体"/>
          <w:kern w:val="0"/>
          <w:szCs w:val="21"/>
        </w:rPr>
      </w:pPr>
      <w:r>
        <w:rPr>
          <w:rFonts w:hint="eastAsia" w:ascii="宋体" w:hAnsi="宋体" w:cs="宋体"/>
          <w:kern w:val="0"/>
          <w:szCs w:val="21"/>
        </w:rPr>
        <w:t>77、</w:t>
      </w:r>
      <w:r>
        <w:rPr>
          <w:rFonts w:ascii="宋体" w:hAnsi="宋体" w:cs="宋体"/>
          <w:kern w:val="0"/>
          <w:szCs w:val="21"/>
        </w:rPr>
        <w:t>道德发展的规律是（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人类道德发展的历史过程与社会的经济发展进程大体一致</w:t>
      </w:r>
      <w:r>
        <w:rPr>
          <w:rFonts w:ascii="宋体" w:hAnsi="宋体" w:cs="宋体"/>
          <w:kern w:val="0"/>
          <w:szCs w:val="21"/>
        </w:rPr>
        <w:br w:type="textWrapping"/>
      </w:r>
      <w:r>
        <w:rPr>
          <w:rFonts w:ascii="宋体" w:hAnsi="宋体" w:cs="宋体"/>
          <w:kern w:val="0"/>
          <w:szCs w:val="21"/>
        </w:rPr>
        <w:t>  B、 人类道德发展的历史过程与社会生产方式的发展进程大体一致</w:t>
      </w:r>
      <w:r>
        <w:rPr>
          <w:rFonts w:ascii="宋体" w:hAnsi="宋体" w:cs="宋体"/>
          <w:kern w:val="0"/>
          <w:szCs w:val="21"/>
        </w:rPr>
        <w:br w:type="textWrapping"/>
      </w:r>
      <w:r>
        <w:rPr>
          <w:rFonts w:ascii="宋体" w:hAnsi="宋体" w:cs="宋体"/>
          <w:kern w:val="0"/>
          <w:szCs w:val="21"/>
        </w:rPr>
        <w:t>  C、 人类道德发展的历史过程与社会的文化发展进程大体一致</w:t>
      </w:r>
      <w:r>
        <w:rPr>
          <w:rFonts w:ascii="宋体" w:hAnsi="宋体" w:cs="宋体"/>
          <w:kern w:val="0"/>
          <w:szCs w:val="21"/>
        </w:rPr>
        <w:br w:type="textWrapping"/>
      </w:r>
      <w:r>
        <w:rPr>
          <w:rFonts w:ascii="宋体" w:hAnsi="宋体" w:cs="宋体"/>
          <w:kern w:val="0"/>
          <w:szCs w:val="21"/>
        </w:rPr>
        <w:t>  D、 人类道德发展的历史过程与社会的意识形态发展进程大体一致</w:t>
      </w:r>
    </w:p>
    <w:p>
      <w:pPr>
        <w:rPr>
          <w:rFonts w:ascii="宋体" w:hAnsi="宋体" w:cs="宋体"/>
          <w:kern w:val="0"/>
          <w:szCs w:val="21"/>
        </w:rPr>
      </w:pPr>
      <w:r>
        <w:rPr>
          <w:rFonts w:hint="eastAsia" w:ascii="宋体" w:hAnsi="宋体" w:cs="宋体"/>
          <w:kern w:val="0"/>
          <w:szCs w:val="21"/>
        </w:rPr>
        <w:t>78、</w:t>
      </w:r>
      <w:r>
        <w:rPr>
          <w:rFonts w:ascii="宋体" w:hAnsi="宋体" w:cs="宋体"/>
          <w:kern w:val="0"/>
          <w:szCs w:val="21"/>
        </w:rPr>
        <w:t>（ ）是指道德作为社会意识的特殊形式对于社会发展所具有的功效与能力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道德的认识功能  B、 道德的调节功能</w:t>
      </w:r>
      <w:r>
        <w:rPr>
          <w:rFonts w:ascii="宋体" w:hAnsi="宋体" w:cs="宋体"/>
          <w:kern w:val="0"/>
          <w:szCs w:val="21"/>
        </w:rPr>
        <w:br w:type="textWrapping"/>
      </w:r>
      <w:r>
        <w:rPr>
          <w:rFonts w:ascii="宋体" w:hAnsi="宋体" w:cs="宋体"/>
          <w:kern w:val="0"/>
          <w:szCs w:val="21"/>
        </w:rPr>
        <w:t>  C、 道德的社会功能  D、 道德的功能</w:t>
      </w:r>
    </w:p>
    <w:p>
      <w:pPr>
        <w:rPr>
          <w:rFonts w:ascii="宋体" w:hAnsi="宋体" w:cs="宋体"/>
          <w:kern w:val="0"/>
          <w:szCs w:val="21"/>
        </w:rPr>
      </w:pPr>
      <w:r>
        <w:rPr>
          <w:rFonts w:hint="eastAsia" w:ascii="宋体" w:hAnsi="宋体" w:cs="宋体"/>
          <w:kern w:val="0"/>
          <w:szCs w:val="21"/>
        </w:rPr>
        <w:t>79、</w:t>
      </w:r>
      <w:r>
        <w:rPr>
          <w:rFonts w:ascii="宋体" w:hAnsi="宋体" w:cs="宋体"/>
          <w:kern w:val="0"/>
          <w:szCs w:val="21"/>
        </w:rPr>
        <w:t>马克思主义科学地揭示了道德的本质，认为道德是（ ）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“天”的意志、“神”的启示</w:t>
      </w:r>
      <w:r>
        <w:rPr>
          <w:rFonts w:ascii="宋体" w:hAnsi="宋体" w:cs="宋体"/>
          <w:kern w:val="0"/>
          <w:szCs w:val="21"/>
        </w:rPr>
        <w:br w:type="textWrapping"/>
      </w:r>
      <w:r>
        <w:rPr>
          <w:rFonts w:ascii="宋体" w:hAnsi="宋体" w:cs="宋体"/>
          <w:kern w:val="0"/>
          <w:szCs w:val="21"/>
        </w:rPr>
        <w:t>  B、 人先天具有某种良知和善良意志</w:t>
      </w:r>
      <w:r>
        <w:rPr>
          <w:rFonts w:ascii="宋体" w:hAnsi="宋体" w:cs="宋体"/>
          <w:kern w:val="0"/>
          <w:szCs w:val="21"/>
        </w:rPr>
        <w:br w:type="textWrapping"/>
      </w:r>
      <w:r>
        <w:rPr>
          <w:rFonts w:ascii="宋体" w:hAnsi="宋体" w:cs="宋体"/>
          <w:kern w:val="0"/>
          <w:szCs w:val="21"/>
        </w:rPr>
        <w:t>  C、 决定社会生产力发展水平的根本力量</w:t>
      </w:r>
      <w:r>
        <w:rPr>
          <w:rFonts w:ascii="宋体" w:hAnsi="宋体" w:cs="宋体"/>
          <w:kern w:val="0"/>
          <w:szCs w:val="21"/>
        </w:rPr>
        <w:br w:type="textWrapping"/>
      </w:r>
      <w:r>
        <w:rPr>
          <w:rFonts w:ascii="宋体" w:hAnsi="宋体" w:cs="宋体"/>
          <w:kern w:val="0"/>
          <w:szCs w:val="21"/>
        </w:rPr>
        <w:t>  D、 一种由社会经济基础决定的特殊的社会意识形态</w:t>
      </w:r>
    </w:p>
    <w:p>
      <w:pPr>
        <w:rPr>
          <w:rFonts w:ascii="宋体" w:hAnsi="宋体" w:cs="宋体"/>
          <w:kern w:val="0"/>
          <w:szCs w:val="21"/>
        </w:rPr>
      </w:pPr>
      <w:r>
        <w:rPr>
          <w:rFonts w:hint="eastAsia" w:ascii="宋体" w:hAnsi="宋体" w:cs="宋体"/>
          <w:kern w:val="0"/>
          <w:szCs w:val="21"/>
        </w:rPr>
        <w:t>80、</w:t>
      </w:r>
      <w:r>
        <w:rPr>
          <w:rFonts w:ascii="宋体" w:hAnsi="宋体" w:cs="宋体"/>
          <w:kern w:val="0"/>
          <w:szCs w:val="21"/>
        </w:rPr>
        <w:t>道德作为一种特殊的社会意识形态，归根到底是由（ ）决定的，是社会经济关系的反映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上层建筑  B、 经济基础  C、 统治者  D、 生产关系</w:t>
      </w:r>
    </w:p>
    <w:p>
      <w:pPr>
        <w:rPr>
          <w:rFonts w:ascii="宋体" w:hAnsi="宋体" w:cs="宋体"/>
          <w:kern w:val="0"/>
          <w:szCs w:val="21"/>
        </w:rPr>
      </w:pPr>
      <w:r>
        <w:rPr>
          <w:rFonts w:hint="eastAsia" w:ascii="宋体" w:hAnsi="宋体" w:cs="宋体"/>
          <w:kern w:val="0"/>
          <w:szCs w:val="21"/>
        </w:rPr>
        <w:t>81、</w:t>
      </w:r>
      <w:r>
        <w:rPr>
          <w:rFonts w:ascii="宋体" w:hAnsi="宋体" w:cs="宋体"/>
          <w:kern w:val="0"/>
          <w:szCs w:val="21"/>
        </w:rPr>
        <w:t>（ ）是人类道德起源的第一个历史前提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劳动  B、 语言  C、 社会风俗  D、 传统习惯</w:t>
      </w:r>
    </w:p>
    <w:p>
      <w:pPr>
        <w:rPr>
          <w:rFonts w:hint="eastAsia" w:ascii="宋体" w:hAnsi="宋体" w:cs="宋体"/>
          <w:kern w:val="0"/>
          <w:szCs w:val="21"/>
        </w:rPr>
      </w:pPr>
      <w:r>
        <w:rPr>
          <w:rFonts w:hint="eastAsia" w:ascii="宋体" w:hAnsi="宋体" w:cs="宋体"/>
          <w:kern w:val="0"/>
          <w:szCs w:val="21"/>
        </w:rPr>
        <w:t>82、</w:t>
      </w:r>
      <w:r>
        <w:rPr>
          <w:rFonts w:ascii="宋体" w:hAnsi="宋体" w:cs="宋体"/>
          <w:kern w:val="0"/>
          <w:szCs w:val="21"/>
        </w:rPr>
        <w:t>道德是通过社会舆论、传统习俗和（ ）来维系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生活习惯  B、 法律制度  C、 个人喜好  D、 人们的内心信念</w:t>
      </w:r>
      <w:r>
        <w:rPr>
          <w:rFonts w:ascii="宋体" w:hAnsi="宋体" w:cs="宋体"/>
          <w:kern w:val="0"/>
          <w:szCs w:val="21"/>
        </w:rPr>
        <w:br w:type="textWrapping"/>
      </w:r>
      <w:r>
        <w:rPr>
          <w:rFonts w:hint="eastAsia" w:ascii="宋体" w:hAnsi="宋体" w:cs="宋体"/>
          <w:kern w:val="0"/>
          <w:szCs w:val="21"/>
        </w:rPr>
        <w:t>83一个社会无论有怎样强有力的法律、经济控制，若没有道德的自觉约束，在竞争中没有合作、礼让等道德规范和精神，社会也必将充满矛盾和危机，这些矛盾就不能得到正常有效的缓和以至化解，日积月累最终发生激烈对抗，这是不利于维护社会稳定和发展的。这句话表明(    )</w:t>
      </w:r>
      <w:r>
        <w:rPr>
          <w:rFonts w:ascii="宋体" w:hAnsi="宋体" w:cs="宋体"/>
          <w:kern w:val="0"/>
          <w:szCs w:val="21"/>
        </w:rPr>
        <w:t>　</w:t>
      </w:r>
      <w:r>
        <w:rPr>
          <w:rFonts w:ascii="宋体" w:hAnsi="宋体" w:cs="宋体"/>
          <w:color w:val="FF0000"/>
          <w:kern w:val="0"/>
          <w:szCs w:val="21"/>
        </w:rPr>
        <w:t>正确答案：</w:t>
      </w:r>
      <w:r>
        <w:rPr>
          <w:rFonts w:hint="eastAsia" w:ascii="宋体" w:hAnsi="宋体" w:cs="宋体"/>
          <w:color w:val="FF0000"/>
          <w:kern w:val="0"/>
          <w:szCs w:val="21"/>
        </w:rPr>
        <w:t>A</w:t>
      </w:r>
      <w:r>
        <w:rPr>
          <w:rFonts w:ascii="宋体" w:hAnsi="宋体" w:cs="宋体"/>
          <w:kern w:val="0"/>
          <w:szCs w:val="21"/>
        </w:rPr>
        <w:br w:type="textWrapping"/>
      </w:r>
      <w:r>
        <w:rPr>
          <w:rFonts w:ascii="宋体" w:hAnsi="宋体" w:cs="宋体"/>
          <w:kern w:val="0"/>
          <w:szCs w:val="21"/>
        </w:rPr>
        <w:t> </w:t>
      </w:r>
      <w:r>
        <w:rPr>
          <w:rFonts w:hint="eastAsia" w:ascii="宋体" w:hAnsi="宋体" w:cs="宋体"/>
          <w:kern w:val="0"/>
          <w:szCs w:val="21"/>
        </w:rPr>
        <w:t xml:space="preserve">  A、 必须大力加强道德建设，利用道德的约束力促进社会的稳定协调发展</w:t>
      </w:r>
    </w:p>
    <w:p>
      <w:pPr>
        <w:rPr>
          <w:rFonts w:hint="eastAsia" w:ascii="宋体" w:hAnsi="宋体" w:cs="宋体"/>
          <w:kern w:val="0"/>
          <w:szCs w:val="21"/>
        </w:rPr>
      </w:pPr>
      <w:r>
        <w:rPr>
          <w:rFonts w:hint="eastAsia" w:ascii="宋体" w:hAnsi="宋体" w:cs="宋体"/>
          <w:kern w:val="0"/>
          <w:szCs w:val="21"/>
        </w:rPr>
        <w:t xml:space="preserve">    B、 德治是治国的基本方略</w:t>
      </w:r>
    </w:p>
    <w:p>
      <w:pPr>
        <w:rPr>
          <w:rFonts w:hint="eastAsia" w:ascii="宋体" w:hAnsi="宋体" w:cs="宋体"/>
          <w:kern w:val="0"/>
          <w:szCs w:val="21"/>
        </w:rPr>
      </w:pPr>
      <w:r>
        <w:rPr>
          <w:rFonts w:hint="eastAsia" w:ascii="宋体" w:hAnsi="宋体" w:cs="宋体"/>
          <w:kern w:val="0"/>
          <w:szCs w:val="21"/>
        </w:rPr>
        <w:t xml:space="preserve">    C、 道德体系规定着社会的目标和发展方向</w:t>
      </w:r>
    </w:p>
    <w:p>
      <w:pPr>
        <w:rPr>
          <w:rFonts w:ascii="宋体" w:hAnsi="宋体" w:cs="宋体"/>
          <w:kern w:val="0"/>
          <w:szCs w:val="21"/>
        </w:rPr>
      </w:pPr>
      <w:r>
        <w:rPr>
          <w:rFonts w:hint="eastAsia" w:ascii="宋体" w:hAnsi="宋体" w:cs="宋体"/>
          <w:kern w:val="0"/>
          <w:szCs w:val="21"/>
        </w:rPr>
        <w:t xml:space="preserve">    D、 德治和法治辩证统一，共同服务于中国特色社会主义</w:t>
      </w:r>
    </w:p>
    <w:p>
      <w:pPr>
        <w:rPr>
          <w:rFonts w:ascii="宋体" w:hAnsi="宋体" w:cs="宋体"/>
          <w:kern w:val="0"/>
          <w:szCs w:val="21"/>
        </w:rPr>
      </w:pPr>
      <w:r>
        <w:rPr>
          <w:rFonts w:hint="eastAsia" w:ascii="宋体" w:hAnsi="宋体" w:cs="宋体"/>
          <w:kern w:val="0"/>
          <w:szCs w:val="21"/>
        </w:rPr>
        <w:t>84、</w:t>
      </w:r>
      <w:r>
        <w:rPr>
          <w:rFonts w:ascii="宋体" w:hAnsi="宋体" w:cs="宋体"/>
          <w:kern w:val="0"/>
          <w:szCs w:val="21"/>
        </w:rPr>
        <w:t>衡量人生的社会价值的重要标准是（</w:t>
      </w:r>
      <w:r>
        <w:rPr>
          <w:rFonts w:hint="eastAsia" w:ascii="宋体" w:hAnsi="宋体" w:cs="宋体"/>
          <w:kern w:val="0"/>
          <w:szCs w:val="21"/>
        </w:rPr>
        <w:t xml:space="preserve">    </w:t>
      </w:r>
      <w:r>
        <w:rPr>
          <w:rFonts w:ascii="宋体" w:hAnsi="宋体" w:cs="宋体"/>
          <w:kern w:val="0"/>
          <w:szCs w:val="21"/>
        </w:rPr>
        <w:t>）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树立什么样的人生目的</w:t>
      </w:r>
      <w:r>
        <w:rPr>
          <w:rFonts w:ascii="宋体" w:hAnsi="宋体" w:cs="宋体"/>
          <w:kern w:val="0"/>
          <w:szCs w:val="21"/>
        </w:rPr>
        <w:br w:type="textWrapping"/>
      </w:r>
      <w:r>
        <w:rPr>
          <w:rFonts w:ascii="宋体" w:hAnsi="宋体" w:cs="宋体"/>
          <w:kern w:val="0"/>
          <w:szCs w:val="21"/>
        </w:rPr>
        <w:t>  B、 个人对社会和他人所做的贡献</w:t>
      </w:r>
      <w:r>
        <w:rPr>
          <w:rFonts w:ascii="宋体" w:hAnsi="宋体" w:cs="宋体"/>
          <w:kern w:val="0"/>
          <w:szCs w:val="21"/>
        </w:rPr>
        <w:br w:type="textWrapping"/>
      </w:r>
      <w:r>
        <w:rPr>
          <w:rFonts w:ascii="宋体" w:hAnsi="宋体" w:cs="宋体"/>
          <w:kern w:val="0"/>
          <w:szCs w:val="21"/>
        </w:rPr>
        <w:t>  C、 以什么样的人生态度指引人生道路</w:t>
      </w:r>
      <w:r>
        <w:rPr>
          <w:rFonts w:ascii="宋体" w:hAnsi="宋体" w:cs="宋体"/>
          <w:kern w:val="0"/>
          <w:szCs w:val="21"/>
        </w:rPr>
        <w:br w:type="textWrapping"/>
      </w:r>
      <w:r>
        <w:rPr>
          <w:rFonts w:ascii="宋体" w:hAnsi="宋体" w:cs="宋体"/>
          <w:kern w:val="0"/>
          <w:szCs w:val="21"/>
        </w:rPr>
        <w:t>  D、 个人从社会和他人那里得到的尊重和满足</w:t>
      </w:r>
    </w:p>
    <w:p>
      <w:pPr>
        <w:rPr>
          <w:rFonts w:ascii="宋体" w:hAnsi="宋体" w:cs="宋体"/>
          <w:kern w:val="0"/>
          <w:szCs w:val="21"/>
        </w:rPr>
      </w:pPr>
      <w:r>
        <w:rPr>
          <w:rFonts w:hint="eastAsia" w:ascii="宋体" w:hAnsi="宋体" w:cs="宋体"/>
          <w:kern w:val="0"/>
          <w:szCs w:val="21"/>
        </w:rPr>
        <w:t>85、</w:t>
      </w:r>
      <w:r>
        <w:rPr>
          <w:rFonts w:ascii="宋体" w:hAnsi="宋体" w:cs="宋体"/>
          <w:kern w:val="0"/>
          <w:szCs w:val="21"/>
        </w:rPr>
        <w:t>把追求金钱作为人生的至高目的，认为金钱可以主宰一切的错误人生观是（）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享乐主义人生观  B、 禁欲主义人生观</w:t>
      </w:r>
      <w:r>
        <w:rPr>
          <w:rFonts w:ascii="宋体" w:hAnsi="宋体" w:cs="宋体"/>
          <w:kern w:val="0"/>
          <w:szCs w:val="21"/>
        </w:rPr>
        <w:br w:type="textWrapping"/>
      </w:r>
      <w:r>
        <w:rPr>
          <w:rFonts w:ascii="宋体" w:hAnsi="宋体" w:cs="宋体"/>
          <w:kern w:val="0"/>
          <w:szCs w:val="21"/>
        </w:rPr>
        <w:t>  C、 拜金主义人生观  D、 极端个人主义人生观</w:t>
      </w:r>
      <w:r>
        <w:rPr>
          <w:rFonts w:ascii="宋体" w:hAnsi="宋体" w:cs="宋体"/>
          <w:kern w:val="0"/>
          <w:szCs w:val="21"/>
        </w:rPr>
        <w:br w:type="textWrapping"/>
      </w:r>
      <w:r>
        <w:rPr>
          <w:rFonts w:hint="eastAsia" w:ascii="宋体" w:hAnsi="宋体" w:cs="宋体"/>
          <w:kern w:val="0"/>
          <w:szCs w:val="21"/>
        </w:rPr>
        <w:t>86、</w:t>
      </w:r>
      <w:r>
        <w:rPr>
          <w:rFonts w:ascii="宋体" w:hAnsi="宋体" w:cs="宋体"/>
          <w:kern w:val="0"/>
          <w:szCs w:val="21"/>
        </w:rPr>
        <w:t>“人生在世，吃喝二字”这是（）人生观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享乐主义人生观  B、 实用主义人生观</w:t>
      </w:r>
      <w:r>
        <w:rPr>
          <w:rFonts w:ascii="宋体" w:hAnsi="宋体" w:cs="宋体"/>
          <w:kern w:val="0"/>
          <w:szCs w:val="21"/>
        </w:rPr>
        <w:br w:type="textWrapping"/>
      </w:r>
      <w:r>
        <w:rPr>
          <w:rFonts w:ascii="宋体" w:hAnsi="宋体" w:cs="宋体"/>
          <w:kern w:val="0"/>
          <w:szCs w:val="21"/>
        </w:rPr>
        <w:t>  C、 拜金主义人生观  D、 极端个人主义人生观</w:t>
      </w:r>
    </w:p>
    <w:p>
      <w:pPr>
        <w:rPr>
          <w:rFonts w:hint="eastAsia" w:ascii="宋体" w:hAnsi="宋体" w:cs="宋体"/>
          <w:kern w:val="0"/>
          <w:szCs w:val="21"/>
        </w:rPr>
      </w:pPr>
      <w:r>
        <w:rPr>
          <w:rFonts w:hint="eastAsia" w:ascii="宋体" w:hAnsi="宋体" w:cs="宋体"/>
          <w:kern w:val="0"/>
          <w:szCs w:val="21"/>
        </w:rPr>
        <w:t>87、</w:t>
      </w:r>
      <w:r>
        <w:rPr>
          <w:rFonts w:ascii="宋体" w:hAnsi="宋体" w:cs="宋体"/>
          <w:kern w:val="0"/>
          <w:szCs w:val="21"/>
        </w:rPr>
        <w:t>人生价值观是（）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产生于主体的需要和客观满足主体需要的关系中</w:t>
      </w:r>
      <w:r>
        <w:rPr>
          <w:rFonts w:ascii="宋体" w:hAnsi="宋体" w:cs="宋体"/>
          <w:kern w:val="0"/>
          <w:szCs w:val="21"/>
        </w:rPr>
        <w:br w:type="textWrapping"/>
      </w:r>
      <w:r>
        <w:rPr>
          <w:rFonts w:ascii="宋体" w:hAnsi="宋体" w:cs="宋体"/>
          <w:kern w:val="0"/>
          <w:szCs w:val="21"/>
        </w:rPr>
        <w:t>  B、 自我价值与社会价值的统一</w:t>
      </w:r>
      <w:r>
        <w:rPr>
          <w:rFonts w:ascii="宋体" w:hAnsi="宋体" w:cs="宋体"/>
          <w:kern w:val="0"/>
          <w:szCs w:val="21"/>
        </w:rPr>
        <w:br w:type="textWrapping"/>
      </w:r>
      <w:r>
        <w:rPr>
          <w:rFonts w:ascii="宋体" w:hAnsi="宋体" w:cs="宋体"/>
          <w:kern w:val="0"/>
          <w:szCs w:val="21"/>
        </w:rPr>
        <w:t>  C、 对人为什么活着的基本观点</w:t>
      </w:r>
      <w:r>
        <w:rPr>
          <w:rFonts w:ascii="宋体" w:hAnsi="宋体" w:cs="宋体"/>
          <w:kern w:val="0"/>
          <w:szCs w:val="21"/>
        </w:rPr>
        <w:br w:type="textWrapping"/>
      </w:r>
      <w:r>
        <w:rPr>
          <w:rFonts w:ascii="宋体" w:hAnsi="宋体" w:cs="宋体"/>
          <w:kern w:val="0"/>
          <w:szCs w:val="21"/>
        </w:rPr>
        <w:t>  D、 对人生目的和实践活动进行认识和评价时所持的基本观点</w:t>
      </w:r>
      <w:r>
        <w:rPr>
          <w:rFonts w:ascii="宋体" w:hAnsi="宋体" w:cs="宋体"/>
          <w:kern w:val="0"/>
          <w:szCs w:val="21"/>
        </w:rPr>
        <w:br w:type="textWrapping"/>
      </w:r>
      <w:r>
        <w:rPr>
          <w:rFonts w:hint="eastAsia" w:ascii="宋体" w:hAnsi="宋体" w:cs="宋体"/>
          <w:kern w:val="0"/>
          <w:szCs w:val="21"/>
        </w:rPr>
        <w:t>88、</w:t>
      </w:r>
      <w:r>
        <w:rPr>
          <w:rFonts w:ascii="宋体" w:hAnsi="宋体" w:cs="宋体"/>
          <w:kern w:val="0"/>
          <w:szCs w:val="21"/>
        </w:rPr>
        <w:t>科学的人生观是（）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为人民服务的人生观</w:t>
      </w:r>
    </w:p>
    <w:p>
      <w:pPr>
        <w:rPr>
          <w:rFonts w:ascii="宋体" w:hAnsi="宋体" w:cs="宋体"/>
          <w:kern w:val="0"/>
          <w:szCs w:val="21"/>
        </w:rPr>
      </w:pPr>
      <w:r>
        <w:rPr>
          <w:rFonts w:ascii="宋体" w:hAnsi="宋体" w:cs="宋体"/>
          <w:kern w:val="0"/>
          <w:szCs w:val="21"/>
        </w:rPr>
        <w:t>  B、 构建自己“精神家园”的人生观</w:t>
      </w:r>
      <w:r>
        <w:rPr>
          <w:rFonts w:ascii="宋体" w:hAnsi="宋体" w:cs="宋体"/>
          <w:kern w:val="0"/>
          <w:szCs w:val="21"/>
        </w:rPr>
        <w:br w:type="textWrapping"/>
      </w:r>
      <w:r>
        <w:rPr>
          <w:rFonts w:ascii="宋体" w:hAnsi="宋体" w:cs="宋体"/>
          <w:kern w:val="0"/>
          <w:szCs w:val="21"/>
        </w:rPr>
        <w:t>  C、 “自我设计”、“个人奋斗”的人生观</w:t>
      </w:r>
      <w:r>
        <w:rPr>
          <w:rFonts w:ascii="宋体" w:hAnsi="宋体" w:cs="宋体"/>
          <w:kern w:val="0"/>
          <w:szCs w:val="21"/>
        </w:rPr>
        <w:br w:type="textWrapping"/>
      </w:r>
      <w:r>
        <w:rPr>
          <w:rFonts w:ascii="宋体" w:hAnsi="宋体" w:cs="宋体"/>
          <w:kern w:val="0"/>
          <w:szCs w:val="21"/>
        </w:rPr>
        <w:t>  D、 为个人和全家求温饱，谋幸福的人生观</w:t>
      </w:r>
      <w:r>
        <w:rPr>
          <w:rFonts w:ascii="宋体" w:hAnsi="宋体" w:cs="宋体"/>
          <w:kern w:val="0"/>
          <w:szCs w:val="21"/>
        </w:rPr>
        <w:br w:type="textWrapping"/>
      </w:r>
      <w:r>
        <w:rPr>
          <w:rFonts w:hint="eastAsia" w:ascii="宋体" w:hAnsi="宋体" w:cs="宋体"/>
          <w:kern w:val="0"/>
          <w:szCs w:val="21"/>
        </w:rPr>
        <w:t>89</w:t>
      </w:r>
      <w:r>
        <w:rPr>
          <w:rFonts w:ascii="宋体" w:hAnsi="宋体" w:cs="宋体"/>
          <w:kern w:val="0"/>
          <w:szCs w:val="21"/>
        </w:rPr>
        <w:t>、实现人生价值的根本途径是（）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xml:space="preserve">  A、 树立为人民服务的人生观  B、 自觉提高自我的主体意识 </w:t>
      </w:r>
      <w:r>
        <w:rPr>
          <w:rFonts w:ascii="宋体" w:hAnsi="宋体" w:cs="宋体"/>
          <w:kern w:val="0"/>
          <w:szCs w:val="21"/>
        </w:rPr>
        <w:br w:type="textWrapping"/>
      </w:r>
      <w:r>
        <w:rPr>
          <w:rFonts w:ascii="宋体" w:hAnsi="宋体" w:cs="宋体"/>
          <w:kern w:val="0"/>
          <w:szCs w:val="21"/>
        </w:rPr>
        <w:t>  C、 选择正确的人生价值目标  D、 进行积极的创造性的实践活动</w:t>
      </w:r>
    </w:p>
    <w:p>
      <w:pPr>
        <w:rPr>
          <w:rFonts w:ascii="宋体" w:hAnsi="宋体" w:cs="宋体"/>
          <w:kern w:val="0"/>
          <w:szCs w:val="21"/>
        </w:rPr>
      </w:pPr>
      <w:r>
        <w:rPr>
          <w:rFonts w:hint="eastAsia" w:ascii="宋体" w:hAnsi="宋体" w:cs="宋体"/>
          <w:kern w:val="0"/>
          <w:szCs w:val="21"/>
        </w:rPr>
        <w:t>90、</w:t>
      </w:r>
      <w:r>
        <w:rPr>
          <w:rFonts w:ascii="宋体" w:hAnsi="宋体" w:cs="宋体"/>
          <w:kern w:val="0"/>
          <w:szCs w:val="21"/>
        </w:rPr>
        <w:t>每个社会成员都应该爱护公共财物，如对公园里的花木草地、街道两旁的电话邮筒、影剧院里的座位音响、马路上的井盖路标等加以保护，不损坏、不滥用、不浪费、不私占。这是属于(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职业道德的基本要求  B、 社会公德的基本要求</w:t>
      </w:r>
      <w:r>
        <w:rPr>
          <w:rFonts w:ascii="宋体" w:hAnsi="宋体" w:cs="宋体"/>
          <w:kern w:val="0"/>
          <w:szCs w:val="21"/>
        </w:rPr>
        <w:br w:type="textWrapping"/>
      </w:r>
      <w:r>
        <w:rPr>
          <w:rFonts w:ascii="宋体" w:hAnsi="宋体" w:cs="宋体"/>
          <w:kern w:val="0"/>
          <w:szCs w:val="21"/>
        </w:rPr>
        <w:t>  C、 家庭道德的基本要求  D、 环境保护的基本要求</w:t>
      </w:r>
      <w:r>
        <w:rPr>
          <w:rFonts w:ascii="宋体" w:hAnsi="宋体" w:cs="宋体"/>
          <w:kern w:val="0"/>
          <w:szCs w:val="21"/>
        </w:rPr>
        <w:br w:type="textWrapping"/>
      </w:r>
      <w:r>
        <w:rPr>
          <w:rFonts w:hint="eastAsia" w:ascii="宋体" w:hAnsi="宋体" w:cs="宋体"/>
          <w:kern w:val="0"/>
          <w:szCs w:val="21"/>
        </w:rPr>
        <w:t>91、</w:t>
      </w:r>
      <w:r>
        <w:rPr>
          <w:rFonts w:ascii="宋体" w:hAnsi="宋体" w:cs="宋体"/>
          <w:kern w:val="0"/>
          <w:szCs w:val="21"/>
        </w:rPr>
        <w:t>人们在社会生活中形成和应当遵守的最简单、最起码的公共生活准则是（ ）。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社会公德  B、 职业道德  C、 家庭道德  D、 生活道德</w:t>
      </w:r>
      <w:r>
        <w:rPr>
          <w:rFonts w:ascii="宋体" w:hAnsi="宋体" w:cs="宋体"/>
          <w:kern w:val="0"/>
          <w:szCs w:val="21"/>
        </w:rPr>
        <w:br w:type="textWrapping"/>
      </w:r>
      <w:r>
        <w:rPr>
          <w:rFonts w:hint="eastAsia" w:ascii="宋体" w:hAnsi="宋体" w:cs="宋体"/>
          <w:kern w:val="0"/>
          <w:szCs w:val="21"/>
        </w:rPr>
        <w:t>92、</w:t>
      </w:r>
      <w:r>
        <w:rPr>
          <w:rFonts w:ascii="宋体" w:hAnsi="宋体" w:cs="宋体"/>
          <w:kern w:val="0"/>
          <w:szCs w:val="21"/>
        </w:rPr>
        <w:t>公民的下列违法行为中，属于违反了《中华人民共和国治安管理处罚条例》的是（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不遵守合同约定，长期拖欠房屋租金 </w:t>
      </w:r>
      <w:r>
        <w:rPr>
          <w:rFonts w:ascii="宋体" w:hAnsi="宋体" w:cs="宋体"/>
          <w:kern w:val="0"/>
          <w:szCs w:val="21"/>
        </w:rPr>
        <w:br w:type="textWrapping"/>
      </w:r>
      <w:r>
        <w:rPr>
          <w:rFonts w:ascii="宋体" w:hAnsi="宋体" w:cs="宋体"/>
          <w:kern w:val="0"/>
          <w:szCs w:val="21"/>
        </w:rPr>
        <w:t>  B、 拒不赡养年迈、丧失劳动能力的父母</w:t>
      </w:r>
      <w:r>
        <w:rPr>
          <w:rFonts w:ascii="宋体" w:hAnsi="宋体" w:cs="宋体"/>
          <w:kern w:val="0"/>
          <w:szCs w:val="21"/>
        </w:rPr>
        <w:br w:type="textWrapping"/>
      </w:r>
      <w:r>
        <w:rPr>
          <w:rFonts w:ascii="宋体" w:hAnsi="宋体" w:cs="宋体"/>
          <w:kern w:val="0"/>
          <w:szCs w:val="21"/>
        </w:rPr>
        <w:t>  C、 故意损毁或者擅自移动路牌、交通标志</w:t>
      </w:r>
      <w:r>
        <w:rPr>
          <w:rFonts w:ascii="宋体" w:hAnsi="宋体" w:cs="宋体"/>
          <w:kern w:val="0"/>
          <w:szCs w:val="21"/>
        </w:rPr>
        <w:br w:type="textWrapping"/>
      </w:r>
      <w:r>
        <w:rPr>
          <w:rFonts w:ascii="宋体" w:hAnsi="宋体" w:cs="宋体"/>
          <w:kern w:val="0"/>
          <w:szCs w:val="21"/>
        </w:rPr>
        <w:t>  D、 为境外机构、人员非法提供国家秘密或情报</w:t>
      </w:r>
      <w:r>
        <w:rPr>
          <w:rFonts w:ascii="宋体" w:hAnsi="宋体" w:cs="宋体"/>
          <w:kern w:val="0"/>
          <w:szCs w:val="21"/>
        </w:rPr>
        <w:br w:type="textWrapping"/>
      </w:r>
      <w:r>
        <w:rPr>
          <w:rFonts w:hint="eastAsia" w:ascii="宋体" w:hAnsi="宋体" w:cs="宋体"/>
          <w:kern w:val="0"/>
          <w:szCs w:val="21"/>
        </w:rPr>
        <w:t>93、</w:t>
      </w:r>
      <w:r>
        <w:rPr>
          <w:rFonts w:ascii="宋体" w:hAnsi="宋体" w:cs="宋体"/>
          <w:kern w:val="0"/>
          <w:szCs w:val="21"/>
        </w:rPr>
        <w:t>爱情是男女双方基于一定的客观现实基础和共同的生活理想，在各自内心形成的最真挚的彼此倾慕和互相爱悦，并渴望对方成为自己终身伴侣的最强烈持久、纯洁专一的感情。下列选项中，真正属于爱情的有：（ ）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单相思、一厢情愿</w:t>
      </w:r>
      <w:r>
        <w:rPr>
          <w:rFonts w:ascii="宋体" w:hAnsi="宋体" w:cs="宋体"/>
          <w:kern w:val="0"/>
          <w:szCs w:val="21"/>
        </w:rPr>
        <w:br w:type="textWrapping"/>
      </w:r>
      <w:r>
        <w:rPr>
          <w:rFonts w:ascii="宋体" w:hAnsi="宋体" w:cs="宋体"/>
          <w:kern w:val="0"/>
          <w:szCs w:val="21"/>
        </w:rPr>
        <w:t>  B、 相濡以沫，终身对爱侣承担责任</w:t>
      </w:r>
      <w:r>
        <w:rPr>
          <w:rFonts w:ascii="宋体" w:hAnsi="宋体" w:cs="宋体"/>
          <w:kern w:val="0"/>
          <w:szCs w:val="21"/>
        </w:rPr>
        <w:br w:type="textWrapping"/>
      </w:r>
      <w:r>
        <w:rPr>
          <w:rFonts w:ascii="宋体" w:hAnsi="宋体" w:cs="宋体"/>
          <w:kern w:val="0"/>
          <w:szCs w:val="21"/>
        </w:rPr>
        <w:t>  C、 “只求曾经拥有，不求天长地久”</w:t>
      </w:r>
      <w:r>
        <w:rPr>
          <w:rFonts w:ascii="宋体" w:hAnsi="宋体" w:cs="宋体"/>
          <w:kern w:val="0"/>
          <w:szCs w:val="21"/>
        </w:rPr>
        <w:br w:type="textWrapping"/>
      </w:r>
      <w:r>
        <w:rPr>
          <w:rFonts w:ascii="宋体" w:hAnsi="宋体" w:cs="宋体"/>
          <w:kern w:val="0"/>
          <w:szCs w:val="21"/>
        </w:rPr>
        <w:t>  D、 “三角恋爱”、“多角恋爱”、“婚外情”</w:t>
      </w:r>
    </w:p>
    <w:p>
      <w:pPr>
        <w:rPr>
          <w:rFonts w:ascii="宋体" w:hAnsi="宋体" w:cs="宋体"/>
          <w:kern w:val="0"/>
          <w:szCs w:val="21"/>
        </w:rPr>
      </w:pPr>
      <w:r>
        <w:rPr>
          <w:rFonts w:hint="eastAsia" w:ascii="宋体" w:hAnsi="宋体" w:cs="宋体"/>
          <w:kern w:val="0"/>
          <w:szCs w:val="21"/>
        </w:rPr>
        <w:t>94、</w:t>
      </w:r>
      <w:r>
        <w:rPr>
          <w:rFonts w:ascii="宋体" w:hAnsi="宋体" w:cs="宋体"/>
          <w:kern w:val="0"/>
          <w:szCs w:val="21"/>
        </w:rPr>
        <w:t>一人有难，众人相帮；一方有难，八方支援。这是中华民族的传统美德，也是我们社会中人与人之间的交往应遵循的（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平等原则  B、 宽容原则  C、 互助原则  D、 真诚原则</w:t>
      </w:r>
    </w:p>
    <w:p>
      <w:pPr>
        <w:rPr>
          <w:rFonts w:ascii="宋体" w:hAnsi="宋体" w:cs="宋体"/>
          <w:kern w:val="0"/>
          <w:szCs w:val="21"/>
        </w:rPr>
      </w:pPr>
      <w:r>
        <w:rPr>
          <w:rFonts w:hint="eastAsia" w:ascii="宋体" w:hAnsi="宋体" w:cs="宋体"/>
          <w:kern w:val="0"/>
          <w:szCs w:val="21"/>
        </w:rPr>
        <w:t>95、</w:t>
      </w:r>
      <w:r>
        <w:rPr>
          <w:rFonts w:ascii="宋体" w:hAnsi="宋体" w:cs="宋体"/>
          <w:kern w:val="0"/>
          <w:szCs w:val="21"/>
        </w:rPr>
        <w:t>爱岗敬业、诚实守信、办事公道、服务群众、奉献社会是（）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社会公德的基本要求  B、 职业道德的基本要求</w:t>
      </w:r>
      <w:r>
        <w:rPr>
          <w:rFonts w:ascii="宋体" w:hAnsi="宋体" w:cs="宋体"/>
          <w:kern w:val="0"/>
          <w:szCs w:val="21"/>
        </w:rPr>
        <w:br w:type="textWrapping"/>
      </w:r>
      <w:r>
        <w:rPr>
          <w:rFonts w:ascii="宋体" w:hAnsi="宋体" w:cs="宋体"/>
          <w:kern w:val="0"/>
          <w:szCs w:val="21"/>
        </w:rPr>
        <w:t>  C、 人际交往的基本原则  D、 共同合作的道德原则</w:t>
      </w:r>
      <w:r>
        <w:rPr>
          <w:rFonts w:ascii="宋体" w:hAnsi="宋体" w:cs="宋体"/>
          <w:kern w:val="0"/>
          <w:szCs w:val="21"/>
        </w:rPr>
        <w:br w:type="textWrapping"/>
      </w:r>
      <w:r>
        <w:rPr>
          <w:rFonts w:hint="eastAsia" w:ascii="宋体" w:hAnsi="宋体" w:cs="宋体"/>
          <w:kern w:val="0"/>
          <w:szCs w:val="21"/>
        </w:rPr>
        <w:t>96、</w:t>
      </w:r>
      <w:r>
        <w:rPr>
          <w:rFonts w:ascii="宋体" w:hAnsi="宋体" w:cs="宋体"/>
          <w:kern w:val="0"/>
          <w:szCs w:val="21"/>
        </w:rPr>
        <w:t>男女双方基于一定的客观现实基础和共同的生活理想，在各自内心形成的最真挚的彼此倾慕、互相爱悦，并渴望对方成为自己的终身伴侣的最强烈持久、纯洁专一的感情是（）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友情  B、 恋爱  C、 爱情  D、 婚姻</w:t>
      </w:r>
    </w:p>
    <w:p>
      <w:pPr>
        <w:rPr>
          <w:rFonts w:ascii="宋体" w:hAnsi="宋体" w:cs="宋体"/>
          <w:kern w:val="0"/>
          <w:szCs w:val="21"/>
        </w:rPr>
      </w:pPr>
      <w:r>
        <w:rPr>
          <w:rFonts w:hint="eastAsia" w:ascii="宋体" w:hAnsi="宋体" w:cs="宋体"/>
          <w:kern w:val="0"/>
          <w:szCs w:val="21"/>
        </w:rPr>
        <w:t>97、</w:t>
      </w:r>
      <w:r>
        <w:rPr>
          <w:rFonts w:ascii="宋体" w:hAnsi="宋体" w:cs="宋体"/>
          <w:kern w:val="0"/>
          <w:szCs w:val="21"/>
        </w:rPr>
        <w:t>社会生活基本上可分为：（ ）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婚姻家庭生活、职业生活、公共生活  B、 婚姻生活、公共生活</w:t>
      </w:r>
      <w:r>
        <w:rPr>
          <w:rFonts w:ascii="宋体" w:hAnsi="宋体" w:cs="宋体"/>
          <w:kern w:val="0"/>
          <w:szCs w:val="21"/>
        </w:rPr>
        <w:br w:type="textWrapping"/>
      </w:r>
      <w:r>
        <w:rPr>
          <w:rFonts w:ascii="宋体" w:hAnsi="宋体" w:cs="宋体"/>
          <w:kern w:val="0"/>
          <w:szCs w:val="21"/>
        </w:rPr>
        <w:t>  C、 公共生活、职业生活  D、 婚姻家庭生活、公共生活</w:t>
      </w:r>
    </w:p>
    <w:p>
      <w:pPr>
        <w:rPr>
          <w:rFonts w:ascii="宋体" w:hAnsi="宋体" w:cs="宋体"/>
          <w:kern w:val="0"/>
          <w:szCs w:val="21"/>
        </w:rPr>
      </w:pPr>
      <w:r>
        <w:rPr>
          <w:rFonts w:hint="eastAsia" w:ascii="宋体" w:hAnsi="宋体" w:cs="宋体"/>
          <w:kern w:val="0"/>
          <w:szCs w:val="21"/>
        </w:rPr>
        <w:t>98、</w:t>
      </w:r>
      <w:r>
        <w:rPr>
          <w:rFonts w:ascii="宋体" w:hAnsi="宋体" w:cs="宋体"/>
          <w:kern w:val="0"/>
          <w:szCs w:val="21"/>
        </w:rPr>
        <w:t>运用法律规范，告诉人们应当或者必须做什么，指的是：（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禁止性指引  B、 强制性指引</w:t>
      </w:r>
      <w:r>
        <w:rPr>
          <w:rFonts w:ascii="宋体" w:hAnsi="宋体" w:cs="宋体"/>
          <w:kern w:val="0"/>
          <w:szCs w:val="21"/>
        </w:rPr>
        <w:br w:type="textWrapping"/>
      </w:r>
      <w:r>
        <w:rPr>
          <w:rFonts w:ascii="宋体" w:hAnsi="宋体" w:cs="宋体"/>
          <w:kern w:val="0"/>
          <w:szCs w:val="21"/>
        </w:rPr>
        <w:t>  C、 义务性指引  D、 授权性指引</w:t>
      </w:r>
      <w:r>
        <w:rPr>
          <w:rFonts w:ascii="宋体" w:hAnsi="宋体" w:cs="宋体"/>
          <w:kern w:val="0"/>
          <w:szCs w:val="21"/>
        </w:rPr>
        <w:br w:type="textWrapping"/>
      </w:r>
      <w:r>
        <w:rPr>
          <w:rFonts w:hint="eastAsia" w:ascii="宋体" w:hAnsi="宋体" w:cs="宋体"/>
          <w:kern w:val="0"/>
          <w:szCs w:val="21"/>
        </w:rPr>
        <w:t>99、</w:t>
      </w:r>
      <w:r>
        <w:rPr>
          <w:rFonts w:ascii="宋体" w:hAnsi="宋体" w:cs="宋体"/>
          <w:kern w:val="0"/>
          <w:szCs w:val="21"/>
        </w:rPr>
        <w:t>人类的美好追求一直是：（ ）　</w:t>
      </w:r>
      <w:r>
        <w:rPr>
          <w:rFonts w:ascii="宋体" w:hAnsi="宋体" w:cs="宋体"/>
          <w:color w:val="FF0000"/>
          <w:kern w:val="0"/>
          <w:szCs w:val="21"/>
        </w:rPr>
        <w:t>正确答案：D</w:t>
      </w:r>
      <w:r>
        <w:rPr>
          <w:rFonts w:ascii="宋体" w:hAnsi="宋体" w:cs="宋体"/>
          <w:kern w:val="0"/>
          <w:szCs w:val="21"/>
        </w:rPr>
        <w:br w:type="textWrapping"/>
      </w:r>
      <w:r>
        <w:rPr>
          <w:rFonts w:ascii="宋体" w:hAnsi="宋体" w:cs="宋体"/>
          <w:kern w:val="0"/>
          <w:szCs w:val="21"/>
        </w:rPr>
        <w:t>  A、 建立公平、互惠、沟通的和谐社会  B、 建立平等、互利、协调的和谐社会</w:t>
      </w:r>
      <w:r>
        <w:rPr>
          <w:rFonts w:ascii="宋体" w:hAnsi="宋体" w:cs="宋体"/>
          <w:kern w:val="0"/>
          <w:szCs w:val="21"/>
        </w:rPr>
        <w:br w:type="textWrapping"/>
      </w:r>
      <w:r>
        <w:rPr>
          <w:rFonts w:ascii="宋体" w:hAnsi="宋体" w:cs="宋体"/>
          <w:kern w:val="0"/>
          <w:szCs w:val="21"/>
        </w:rPr>
        <w:t>  C、 建立有序、沟通、协调的和谐社会  D、 建立平等、互助、协调的和谐社会</w:t>
      </w:r>
      <w:r>
        <w:rPr>
          <w:rFonts w:ascii="宋体" w:hAnsi="宋体" w:cs="宋体"/>
          <w:kern w:val="0"/>
          <w:szCs w:val="21"/>
        </w:rPr>
        <w:br w:type="textWrapping"/>
      </w:r>
      <w:r>
        <w:rPr>
          <w:rFonts w:hint="eastAsia" w:ascii="宋体" w:hAnsi="宋体" w:cs="宋体"/>
          <w:kern w:val="0"/>
          <w:szCs w:val="21"/>
        </w:rPr>
        <w:t>100、</w:t>
      </w:r>
      <w:r>
        <w:rPr>
          <w:rFonts w:ascii="宋体" w:hAnsi="宋体" w:cs="宋体"/>
          <w:kern w:val="0"/>
          <w:szCs w:val="21"/>
        </w:rPr>
        <w:t>法律是最权威的规则，它具有：（ ）　</w:t>
      </w:r>
      <w:r>
        <w:rPr>
          <w:rFonts w:ascii="宋体" w:hAnsi="宋体" w:cs="宋体"/>
          <w:color w:val="FF0000"/>
          <w:kern w:val="0"/>
          <w:szCs w:val="21"/>
        </w:rPr>
        <w:t>正确答案：A</w:t>
      </w:r>
      <w:r>
        <w:rPr>
          <w:rFonts w:ascii="宋体" w:hAnsi="宋体" w:cs="宋体"/>
          <w:kern w:val="0"/>
          <w:szCs w:val="21"/>
        </w:rPr>
        <w:br w:type="textWrapping"/>
      </w:r>
      <w:r>
        <w:rPr>
          <w:rFonts w:ascii="宋体" w:hAnsi="宋体" w:cs="宋体"/>
          <w:kern w:val="0"/>
          <w:szCs w:val="21"/>
        </w:rPr>
        <w:t>  A、 国家强制力和普遍约束力  B、 国家强制力和预测力</w:t>
      </w:r>
      <w:r>
        <w:rPr>
          <w:rFonts w:ascii="宋体" w:hAnsi="宋体" w:cs="宋体"/>
          <w:kern w:val="0"/>
          <w:szCs w:val="21"/>
        </w:rPr>
        <w:br w:type="textWrapping"/>
      </w:r>
      <w:r>
        <w:rPr>
          <w:rFonts w:ascii="宋体" w:hAnsi="宋体" w:cs="宋体"/>
          <w:kern w:val="0"/>
          <w:szCs w:val="21"/>
        </w:rPr>
        <w:t>  C、 普遍约束力和制裁力  D、 国家强制力和禁止力</w:t>
      </w:r>
    </w:p>
    <w:p>
      <w:pPr>
        <w:jc w:val="left"/>
        <w:rPr>
          <w:rFonts w:ascii="宋体" w:hAnsi="宋体" w:cs="宋体"/>
          <w:kern w:val="0"/>
          <w:szCs w:val="21"/>
        </w:rPr>
      </w:pPr>
      <w:r>
        <w:rPr>
          <w:rFonts w:hint="eastAsia" w:ascii="宋体" w:hAnsi="宋体" w:cs="宋体"/>
          <w:kern w:val="0"/>
          <w:szCs w:val="21"/>
        </w:rPr>
        <w:t>101、</w:t>
      </w:r>
      <w:r>
        <w:rPr>
          <w:rFonts w:ascii="宋体" w:hAnsi="宋体" w:cs="宋体"/>
          <w:kern w:val="0"/>
          <w:szCs w:val="21"/>
        </w:rPr>
        <w:t>遵守职业道德是对每个从业人员的要求。从业人员在职业工作中慎待诺言、表里如一、言行一致、遵守劳动纪律，这是职业道德中：(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办事公道的基本要求   B、 爱岗敬业的基本要求</w:t>
      </w:r>
      <w:r>
        <w:rPr>
          <w:rFonts w:ascii="宋体" w:hAnsi="宋体" w:cs="宋体"/>
          <w:kern w:val="0"/>
          <w:szCs w:val="21"/>
        </w:rPr>
        <w:br w:type="textWrapping"/>
      </w:r>
      <w:r>
        <w:rPr>
          <w:rFonts w:ascii="宋体" w:hAnsi="宋体" w:cs="宋体"/>
          <w:kern w:val="0"/>
          <w:szCs w:val="21"/>
        </w:rPr>
        <w:t>  C、 诚实守信的基本要求  D、 服务群众的基本要求</w:t>
      </w:r>
    </w:p>
    <w:p>
      <w:pPr>
        <w:rPr>
          <w:rFonts w:ascii="宋体" w:hAnsi="宋体" w:cs="宋体"/>
          <w:kern w:val="0"/>
          <w:szCs w:val="21"/>
        </w:rPr>
      </w:pPr>
      <w:r>
        <w:rPr>
          <w:rFonts w:hint="eastAsia" w:ascii="宋体" w:hAnsi="宋体" w:cs="宋体"/>
          <w:kern w:val="0"/>
          <w:szCs w:val="21"/>
        </w:rPr>
        <w:t>102、</w:t>
      </w:r>
      <w:r>
        <w:rPr>
          <w:rFonts w:ascii="宋体" w:hAnsi="宋体" w:cs="宋体"/>
          <w:kern w:val="0"/>
          <w:szCs w:val="21"/>
        </w:rPr>
        <w:t>（ ），是社会主义道德区别和优越于其他社会形态道德的显著标志　</w:t>
      </w:r>
      <w:r>
        <w:rPr>
          <w:rFonts w:ascii="宋体" w:hAnsi="宋体" w:cs="宋体"/>
          <w:color w:val="FF0000"/>
          <w:kern w:val="0"/>
          <w:szCs w:val="21"/>
        </w:rPr>
        <w:t>正确答案：B</w:t>
      </w:r>
      <w:r>
        <w:rPr>
          <w:rFonts w:ascii="宋体" w:hAnsi="宋体" w:cs="宋体"/>
          <w:kern w:val="0"/>
          <w:szCs w:val="21"/>
        </w:rPr>
        <w:br w:type="textWrapping"/>
      </w:r>
      <w:r>
        <w:rPr>
          <w:rFonts w:ascii="宋体" w:hAnsi="宋体" w:cs="宋体"/>
          <w:kern w:val="0"/>
          <w:szCs w:val="21"/>
        </w:rPr>
        <w:t>  A、 集体主义原则  B、 为人民服务  C、 整体主义  D、 无私的奉献精神</w:t>
      </w:r>
    </w:p>
    <w:p>
      <w:pPr>
        <w:rPr>
          <w:rFonts w:hint="eastAsia" w:ascii="宋体" w:hAnsi="宋体" w:cs="宋体"/>
          <w:kern w:val="0"/>
          <w:szCs w:val="21"/>
        </w:rPr>
      </w:pPr>
      <w:r>
        <w:rPr>
          <w:rFonts w:hint="eastAsia" w:ascii="宋体" w:hAnsi="宋体" w:cs="宋体"/>
          <w:kern w:val="0"/>
          <w:szCs w:val="21"/>
        </w:rPr>
        <w:t>103、</w:t>
      </w:r>
      <w:r>
        <w:rPr>
          <w:rFonts w:ascii="宋体" w:hAnsi="宋体" w:cs="宋体"/>
          <w:kern w:val="0"/>
          <w:szCs w:val="21"/>
        </w:rPr>
        <w:t>下列不属于法的特征的是（ ）。　</w:t>
      </w:r>
      <w:r>
        <w:rPr>
          <w:rFonts w:ascii="宋体" w:hAnsi="宋体" w:cs="宋体"/>
          <w:color w:val="FF0000"/>
          <w:kern w:val="0"/>
          <w:szCs w:val="21"/>
        </w:rPr>
        <w:t>正确答案：C</w:t>
      </w:r>
      <w:r>
        <w:rPr>
          <w:rFonts w:ascii="宋体" w:hAnsi="宋体" w:cs="宋体"/>
          <w:kern w:val="0"/>
          <w:szCs w:val="21"/>
        </w:rPr>
        <w:br w:type="textWrapping"/>
      </w:r>
      <w:r>
        <w:rPr>
          <w:rFonts w:ascii="宋体" w:hAnsi="宋体" w:cs="宋体"/>
          <w:kern w:val="0"/>
          <w:szCs w:val="21"/>
        </w:rPr>
        <w:t>  A、 法是由国家制定或认可的</w:t>
      </w:r>
      <w:r>
        <w:rPr>
          <w:rFonts w:ascii="宋体" w:hAnsi="宋体" w:cs="宋体"/>
          <w:kern w:val="0"/>
          <w:szCs w:val="21"/>
        </w:rPr>
        <w:br w:type="textWrapping"/>
      </w:r>
      <w:r>
        <w:rPr>
          <w:rFonts w:ascii="宋体" w:hAnsi="宋体" w:cs="宋体"/>
          <w:kern w:val="0"/>
          <w:szCs w:val="21"/>
        </w:rPr>
        <w:t>  B、 法是由国家强制力保证实施的，具有强制性</w:t>
      </w:r>
      <w:r>
        <w:rPr>
          <w:rFonts w:ascii="宋体" w:hAnsi="宋体" w:cs="宋体"/>
          <w:kern w:val="0"/>
          <w:szCs w:val="21"/>
        </w:rPr>
        <w:br w:type="textWrapping"/>
      </w:r>
      <w:r>
        <w:rPr>
          <w:rFonts w:ascii="宋体" w:hAnsi="宋体" w:cs="宋体"/>
          <w:kern w:val="0"/>
          <w:szCs w:val="21"/>
        </w:rPr>
        <w:t>  C、 法是由原始社会的习惯演变而来的，具有历史性</w:t>
      </w:r>
      <w:r>
        <w:rPr>
          <w:rFonts w:ascii="宋体" w:hAnsi="宋体" w:cs="宋体"/>
          <w:kern w:val="0"/>
          <w:szCs w:val="21"/>
        </w:rPr>
        <w:br w:type="textWrapping"/>
      </w:r>
      <w:r>
        <w:rPr>
          <w:rFonts w:ascii="宋体" w:hAnsi="宋体" w:cs="宋体"/>
          <w:kern w:val="0"/>
          <w:szCs w:val="21"/>
        </w:rPr>
        <w:t>  D、 法是统治阶级意志的体现，具有阶级性</w:t>
      </w:r>
    </w:p>
    <w:p>
      <w:pPr>
        <w:rPr>
          <w:rFonts w:hint="eastAsia" w:ascii="宋体" w:hAnsi="宋体" w:cs="宋体"/>
          <w:kern w:val="0"/>
          <w:szCs w:val="21"/>
        </w:rPr>
      </w:pPr>
      <w:r>
        <w:rPr>
          <w:rFonts w:hint="eastAsia" w:ascii="宋体" w:hAnsi="宋体" w:cs="宋体"/>
          <w:kern w:val="0"/>
          <w:szCs w:val="21"/>
        </w:rPr>
        <w:t>104．信念同理想一样，也是人类特有的一种精神现象。在信念的鼓舞下，人们的意志是</w:t>
      </w:r>
    </w:p>
    <w:p>
      <w:pPr>
        <w:rPr>
          <w:rFonts w:hint="eastAsia" w:ascii="宋体" w:hAnsi="宋体" w:cs="宋体"/>
          <w:color w:val="FF0000"/>
          <w:kern w:val="0"/>
          <w:szCs w:val="21"/>
        </w:rPr>
      </w:pPr>
      <w:r>
        <w:rPr>
          <w:rFonts w:hint="eastAsia" w:ascii="宋体" w:hAnsi="宋体" w:cs="宋体"/>
          <w:kern w:val="0"/>
          <w:szCs w:val="21"/>
        </w:rPr>
        <w:t xml:space="preserve">    坚强的，行为是坚决的，而且始终不渝。这说明，信念是（）</w:t>
      </w:r>
      <w:r>
        <w:rPr>
          <w:rFonts w:hint="eastAsia" w:ascii="宋体" w:hAnsi="宋体" w:cs="宋体"/>
          <w:color w:val="FF0000"/>
          <w:kern w:val="0"/>
          <w:szCs w:val="21"/>
        </w:rPr>
        <w:t>正确答案：D</w:t>
      </w:r>
    </w:p>
    <w:p>
      <w:pPr>
        <w:ind w:firstLine="405"/>
        <w:rPr>
          <w:rFonts w:hint="eastAsia" w:ascii="宋体" w:hAnsi="宋体" w:cs="宋体"/>
          <w:kern w:val="0"/>
          <w:szCs w:val="21"/>
        </w:rPr>
      </w:pPr>
      <w:r>
        <w:rPr>
          <w:rFonts w:hint="eastAsia" w:ascii="宋体" w:hAnsi="宋体" w:cs="宋体"/>
          <w:kern w:val="0"/>
          <w:szCs w:val="21"/>
        </w:rPr>
        <w:t xml:space="preserve">A、人们对客观事物的正确认识   </w:t>
      </w:r>
    </w:p>
    <w:p>
      <w:pPr>
        <w:ind w:firstLine="405"/>
        <w:rPr>
          <w:rFonts w:hint="eastAsia" w:ascii="宋体" w:hAnsi="宋体" w:cs="宋体"/>
          <w:kern w:val="0"/>
          <w:szCs w:val="21"/>
        </w:rPr>
      </w:pPr>
      <w:r>
        <w:rPr>
          <w:rFonts w:hint="eastAsia" w:ascii="宋体" w:hAnsi="宋体" w:cs="宋体"/>
          <w:kern w:val="0"/>
          <w:szCs w:val="21"/>
        </w:rPr>
        <w:t xml:space="preserve"> B、一种处在不断变化中的思想观念</w:t>
      </w:r>
    </w:p>
    <w:p>
      <w:pPr>
        <w:ind w:firstLine="405"/>
        <w:rPr>
          <w:rFonts w:hint="eastAsia" w:ascii="宋体" w:hAnsi="宋体" w:cs="宋体"/>
          <w:kern w:val="0"/>
          <w:szCs w:val="21"/>
        </w:rPr>
      </w:pPr>
      <w:r>
        <w:rPr>
          <w:rFonts w:hint="eastAsia" w:ascii="宋体" w:hAnsi="宋体" w:cs="宋体"/>
          <w:kern w:val="0"/>
          <w:szCs w:val="21"/>
        </w:rPr>
        <w:t xml:space="preserve">C、人们对未来美好生活的向往和追求    </w:t>
      </w:r>
    </w:p>
    <w:p>
      <w:pPr>
        <w:ind w:firstLine="405"/>
        <w:rPr>
          <w:rFonts w:hint="eastAsia" w:ascii="宋体" w:hAnsi="宋体" w:cs="宋体"/>
          <w:kern w:val="0"/>
          <w:szCs w:val="21"/>
        </w:rPr>
      </w:pPr>
      <w:r>
        <w:rPr>
          <w:rFonts w:hint="eastAsia" w:ascii="宋体" w:hAnsi="宋体" w:cs="宋体"/>
          <w:kern w:val="0"/>
          <w:szCs w:val="21"/>
        </w:rPr>
        <w:t>D、人们对某种思想或事物坚信不移并身体力行的态度</w:t>
      </w:r>
    </w:p>
    <w:p>
      <w:pPr>
        <w:rPr>
          <w:rFonts w:hint="eastAsia" w:ascii="宋体" w:hAnsi="宋体" w:cs="宋体"/>
          <w:kern w:val="0"/>
          <w:szCs w:val="21"/>
        </w:rPr>
      </w:pPr>
      <w:r>
        <w:rPr>
          <w:rFonts w:hint="eastAsia" w:ascii="宋体" w:hAnsi="宋体" w:cs="宋体"/>
          <w:kern w:val="0"/>
          <w:szCs w:val="21"/>
        </w:rPr>
        <w:t>105．理想信念存在于人们的内心深处，但它又不是一种纯粹的主观现象和静止的精神状</w:t>
      </w:r>
    </w:p>
    <w:p>
      <w:pPr>
        <w:rPr>
          <w:rFonts w:hint="eastAsia" w:ascii="宋体" w:hAnsi="宋体" w:cs="宋体"/>
          <w:kern w:val="0"/>
          <w:szCs w:val="21"/>
        </w:rPr>
      </w:pPr>
      <w:r>
        <w:rPr>
          <w:rFonts w:hint="eastAsia" w:ascii="宋体" w:hAnsi="宋体" w:cs="宋体"/>
          <w:kern w:val="0"/>
          <w:szCs w:val="21"/>
        </w:rPr>
        <w:t xml:space="preserve">    态，而是一种包含着行动意志的复合现象，是一种从精神向行动的转变过程。这就</w:t>
      </w:r>
    </w:p>
    <w:p>
      <w:pPr>
        <w:rPr>
          <w:rFonts w:hint="eastAsia" w:ascii="宋体" w:hAnsi="宋体" w:cs="宋体"/>
          <w:color w:val="FF0000"/>
          <w:kern w:val="0"/>
          <w:szCs w:val="21"/>
        </w:rPr>
      </w:pPr>
      <w:r>
        <w:rPr>
          <w:rFonts w:hint="eastAsia" w:ascii="宋体" w:hAnsi="宋体" w:cs="宋体"/>
          <w:kern w:val="0"/>
          <w:szCs w:val="21"/>
        </w:rPr>
        <w:t xml:space="preserve">    是说，理想信念具有(  ) </w:t>
      </w:r>
      <w:r>
        <w:rPr>
          <w:rFonts w:hint="eastAsia" w:ascii="宋体" w:hAnsi="宋体" w:cs="宋体"/>
          <w:color w:val="FF0000"/>
          <w:kern w:val="0"/>
          <w:szCs w:val="21"/>
        </w:rPr>
        <w:t>正确答案：A</w:t>
      </w:r>
    </w:p>
    <w:p>
      <w:pPr>
        <w:rPr>
          <w:rFonts w:hint="eastAsia" w:ascii="宋体" w:hAnsi="宋体" w:cs="宋体"/>
          <w:kern w:val="0"/>
          <w:szCs w:val="21"/>
        </w:rPr>
      </w:pPr>
      <w:r>
        <w:rPr>
          <w:rFonts w:hint="eastAsia" w:ascii="宋体" w:hAnsi="宋体" w:cs="宋体"/>
          <w:kern w:val="0"/>
          <w:szCs w:val="21"/>
        </w:rPr>
        <w:t xml:space="preserve">    A、思想性和实践性     B、多样性和共同性</w:t>
      </w:r>
    </w:p>
    <w:p>
      <w:pPr>
        <w:rPr>
          <w:rFonts w:hint="eastAsia" w:ascii="宋体" w:hAnsi="宋体" w:cs="宋体"/>
          <w:kern w:val="0"/>
          <w:szCs w:val="21"/>
        </w:rPr>
      </w:pPr>
      <w:r>
        <w:rPr>
          <w:rFonts w:hint="eastAsia" w:ascii="宋体" w:hAnsi="宋体" w:cs="宋体"/>
          <w:kern w:val="0"/>
          <w:szCs w:val="21"/>
        </w:rPr>
        <w:t xml:space="preserve">    C、时代性和阶级性     D、社会性和个体性</w:t>
      </w:r>
    </w:p>
    <w:p>
      <w:pPr>
        <w:rPr>
          <w:rFonts w:hint="eastAsia" w:ascii="宋体" w:hAnsi="宋体" w:cs="宋体"/>
          <w:kern w:val="0"/>
          <w:szCs w:val="21"/>
        </w:rPr>
      </w:pPr>
      <w:r>
        <w:rPr>
          <w:rFonts w:hint="eastAsia" w:ascii="宋体" w:hAnsi="宋体" w:cs="宋体"/>
          <w:kern w:val="0"/>
          <w:szCs w:val="21"/>
        </w:rPr>
        <w:t>106．人们的理想信念遍及社会生活的所有领域，呈现出许多不同的类型。下列选项中，</w:t>
      </w:r>
    </w:p>
    <w:p>
      <w:pPr>
        <w:rPr>
          <w:rFonts w:hint="eastAsia" w:ascii="宋体" w:hAnsi="宋体" w:cs="宋体"/>
          <w:kern w:val="0"/>
          <w:szCs w:val="21"/>
        </w:rPr>
      </w:pPr>
      <w:r>
        <w:rPr>
          <w:rFonts w:hint="eastAsia" w:ascii="宋体" w:hAnsi="宋体" w:cs="宋体"/>
          <w:kern w:val="0"/>
          <w:szCs w:val="21"/>
        </w:rPr>
        <w:t>属于社会领域的理想信念的是(  ) 正确答案：C</w:t>
      </w:r>
    </w:p>
    <w:p>
      <w:pPr>
        <w:rPr>
          <w:rFonts w:hint="eastAsia" w:ascii="宋体" w:hAnsi="宋体" w:cs="宋体"/>
          <w:kern w:val="0"/>
          <w:szCs w:val="21"/>
        </w:rPr>
      </w:pPr>
      <w:r>
        <w:rPr>
          <w:rFonts w:hint="eastAsia" w:ascii="宋体" w:hAnsi="宋体" w:cs="宋体"/>
          <w:kern w:val="0"/>
          <w:szCs w:val="21"/>
        </w:rPr>
        <w:t xml:space="preserve">    A、追求健康、文明、科学的生活方式</w:t>
      </w:r>
    </w:p>
    <w:p>
      <w:pPr>
        <w:rPr>
          <w:rFonts w:hint="eastAsia" w:ascii="宋体" w:hAnsi="宋体" w:cs="宋体"/>
          <w:kern w:val="0"/>
          <w:szCs w:val="21"/>
        </w:rPr>
      </w:pPr>
      <w:r>
        <w:rPr>
          <w:rFonts w:hint="eastAsia" w:ascii="宋体" w:hAnsi="宋体" w:cs="宋体"/>
          <w:kern w:val="0"/>
          <w:szCs w:val="21"/>
        </w:rPr>
        <w:t xml:space="preserve">    B、选择一种理想的职业，找到一个理想的工作</w:t>
      </w:r>
    </w:p>
    <w:p>
      <w:pPr>
        <w:rPr>
          <w:rFonts w:hint="eastAsia" w:ascii="宋体" w:hAnsi="宋体" w:cs="宋体"/>
          <w:kern w:val="0"/>
          <w:szCs w:val="21"/>
        </w:rPr>
      </w:pPr>
      <w:r>
        <w:rPr>
          <w:rFonts w:hint="eastAsia" w:ascii="宋体" w:hAnsi="宋体" w:cs="宋体"/>
          <w:kern w:val="0"/>
          <w:szCs w:val="21"/>
        </w:rPr>
        <w:t xml:space="preserve">    C、建立社会主义制度，进而在全世界实现共产主义</w:t>
      </w:r>
    </w:p>
    <w:p>
      <w:pPr>
        <w:rPr>
          <w:rFonts w:hint="eastAsia" w:ascii="宋体" w:hAnsi="宋体" w:cs="宋体"/>
          <w:kern w:val="0"/>
          <w:szCs w:val="21"/>
        </w:rPr>
      </w:pPr>
      <w:r>
        <w:rPr>
          <w:rFonts w:hint="eastAsia" w:ascii="宋体" w:hAnsi="宋体" w:cs="宋体"/>
          <w:kern w:val="0"/>
          <w:szCs w:val="21"/>
        </w:rPr>
        <w:t xml:space="preserve">    D、追求高尚的理想人格，使自己成为一个为社会所需要的人</w:t>
      </w:r>
    </w:p>
    <w:p>
      <w:pPr>
        <w:rPr>
          <w:rFonts w:hint="eastAsia" w:ascii="宋体" w:hAnsi="宋体" w:cs="宋体"/>
          <w:kern w:val="0"/>
          <w:szCs w:val="21"/>
        </w:rPr>
      </w:pPr>
      <w:r>
        <w:rPr>
          <w:rFonts w:hint="eastAsia" w:ascii="宋体" w:hAnsi="宋体" w:cs="宋体"/>
          <w:kern w:val="0"/>
          <w:szCs w:val="21"/>
        </w:rPr>
        <w:t xml:space="preserve">107．人们在确立理想和追求理想的过程中，会感受到理想和现实的矛盾。当人们发现理想和现实的矛盾时，应该(  ) </w:t>
      </w:r>
      <w:r>
        <w:rPr>
          <w:rFonts w:hint="eastAsia" w:ascii="宋体" w:hAnsi="宋体" w:cs="宋体"/>
          <w:color w:val="FF0000"/>
          <w:kern w:val="0"/>
          <w:szCs w:val="21"/>
        </w:rPr>
        <w:t>正确答案：C</w:t>
      </w:r>
    </w:p>
    <w:p>
      <w:pPr>
        <w:rPr>
          <w:rFonts w:hint="eastAsia" w:ascii="宋体" w:hAnsi="宋体" w:cs="宋体"/>
          <w:kern w:val="0"/>
          <w:szCs w:val="21"/>
        </w:rPr>
      </w:pPr>
      <w:r>
        <w:rPr>
          <w:rFonts w:hint="eastAsia" w:ascii="宋体" w:hAnsi="宋体" w:cs="宋体"/>
          <w:kern w:val="0"/>
          <w:szCs w:val="21"/>
        </w:rPr>
        <w:t xml:space="preserve">    A、以理想来否定现实         B、以现实来否定理想</w:t>
      </w:r>
    </w:p>
    <w:p>
      <w:pPr>
        <w:rPr>
          <w:rFonts w:hint="eastAsia" w:ascii="宋体" w:hAnsi="宋体" w:cs="宋体"/>
          <w:kern w:val="0"/>
          <w:szCs w:val="21"/>
        </w:rPr>
      </w:pPr>
      <w:r>
        <w:rPr>
          <w:rFonts w:hint="eastAsia" w:ascii="宋体" w:hAnsi="宋体" w:cs="宋体"/>
          <w:kern w:val="0"/>
          <w:szCs w:val="21"/>
        </w:rPr>
        <w:t xml:space="preserve">    C、在行动中化理想为现实     D、否认理想和现实的统一性</w:t>
      </w:r>
    </w:p>
    <w:p>
      <w:pPr>
        <w:rPr>
          <w:rFonts w:hint="eastAsia" w:ascii="宋体" w:hAnsi="宋体" w:cs="宋体"/>
          <w:kern w:val="0"/>
          <w:szCs w:val="21"/>
        </w:rPr>
      </w:pPr>
      <w:r>
        <w:rPr>
          <w:rFonts w:hint="eastAsia" w:ascii="宋体" w:hAnsi="宋体" w:cs="宋体"/>
          <w:kern w:val="0"/>
          <w:szCs w:val="21"/>
        </w:rPr>
        <w:t xml:space="preserve">108．古往今来，无论那些对历史作出过较大贡献的政治家、思想家、军事家、文学艺术家，还是那些在祖国历史发展中起着决定作用的千千万万普通劳动群众，启迪、指引他们壮丽人生的一个共同思想因素是(  ) </w:t>
      </w:r>
      <w:r>
        <w:rPr>
          <w:rFonts w:hint="eastAsia" w:ascii="宋体" w:hAnsi="宋体" w:cs="宋体"/>
          <w:color w:val="FF0000"/>
          <w:kern w:val="0"/>
          <w:szCs w:val="21"/>
        </w:rPr>
        <w:t>正确答案：A</w:t>
      </w:r>
    </w:p>
    <w:p>
      <w:pPr>
        <w:ind w:firstLine="420" w:firstLineChars="200"/>
        <w:rPr>
          <w:rFonts w:hint="eastAsia" w:ascii="宋体" w:hAnsi="宋体" w:cs="宋体"/>
          <w:kern w:val="0"/>
          <w:szCs w:val="21"/>
        </w:rPr>
      </w:pPr>
      <w:r>
        <w:rPr>
          <w:rFonts w:hint="eastAsia" w:ascii="宋体" w:hAnsi="宋体" w:cs="宋体"/>
          <w:kern w:val="0"/>
          <w:szCs w:val="21"/>
        </w:rPr>
        <w:t>A、爱国主义     B、集体主义   C、自由主义     D、社会主义</w:t>
      </w:r>
    </w:p>
    <w:p>
      <w:pPr>
        <w:rPr>
          <w:rFonts w:hint="eastAsia" w:ascii="宋体" w:hAnsi="宋体" w:cs="宋体"/>
          <w:kern w:val="0"/>
          <w:szCs w:val="21"/>
        </w:rPr>
      </w:pPr>
      <w:r>
        <w:rPr>
          <w:rFonts w:hint="eastAsia" w:ascii="宋体" w:hAnsi="宋体" w:cs="宋体"/>
          <w:kern w:val="0"/>
          <w:szCs w:val="21"/>
        </w:rPr>
        <w:t xml:space="preserve">109．在当代，对每一个中华人民共和国公民来说，爱国主义首先体现在(  ) </w:t>
      </w:r>
      <w:r>
        <w:rPr>
          <w:rFonts w:hint="eastAsia" w:ascii="宋体" w:hAnsi="宋体" w:cs="宋体"/>
          <w:color w:val="FF0000"/>
          <w:kern w:val="0"/>
          <w:szCs w:val="21"/>
        </w:rPr>
        <w:t>正确答案：A</w:t>
      </w:r>
    </w:p>
    <w:p>
      <w:pPr>
        <w:ind w:firstLine="405"/>
        <w:rPr>
          <w:rFonts w:hint="eastAsia" w:ascii="宋体" w:hAnsi="宋体" w:cs="宋体"/>
          <w:kern w:val="0"/>
          <w:szCs w:val="21"/>
        </w:rPr>
      </w:pPr>
      <w:r>
        <w:rPr>
          <w:rFonts w:hint="eastAsia" w:ascii="宋体" w:hAnsi="宋体" w:cs="宋体"/>
          <w:kern w:val="0"/>
          <w:szCs w:val="21"/>
        </w:rPr>
        <w:t xml:space="preserve">A、热爱社会主义中国    </w:t>
      </w:r>
    </w:p>
    <w:p>
      <w:pPr>
        <w:ind w:firstLine="405"/>
        <w:rPr>
          <w:rFonts w:hint="eastAsia" w:ascii="宋体" w:hAnsi="宋体" w:cs="宋体"/>
          <w:kern w:val="0"/>
          <w:szCs w:val="21"/>
        </w:rPr>
      </w:pPr>
      <w:r>
        <w:rPr>
          <w:rFonts w:hint="eastAsia" w:ascii="宋体" w:hAnsi="宋体" w:cs="宋体"/>
          <w:kern w:val="0"/>
          <w:szCs w:val="21"/>
        </w:rPr>
        <w:t>B、参与经济全球化的竞争</w:t>
      </w:r>
    </w:p>
    <w:p>
      <w:pPr>
        <w:ind w:firstLine="405"/>
        <w:rPr>
          <w:rFonts w:hint="eastAsia" w:ascii="宋体" w:hAnsi="宋体" w:cs="宋体"/>
          <w:kern w:val="0"/>
          <w:szCs w:val="21"/>
        </w:rPr>
      </w:pPr>
      <w:r>
        <w:rPr>
          <w:rFonts w:hint="eastAsia" w:ascii="宋体" w:hAnsi="宋体" w:cs="宋体"/>
          <w:kern w:val="0"/>
          <w:szCs w:val="21"/>
        </w:rPr>
        <w:t xml:space="preserve">C、全面肯定和接受中华民族道德传统    </w:t>
      </w:r>
    </w:p>
    <w:p>
      <w:pPr>
        <w:ind w:firstLine="405"/>
        <w:rPr>
          <w:rFonts w:hint="eastAsia" w:ascii="宋体" w:hAnsi="宋体" w:cs="宋体"/>
          <w:kern w:val="0"/>
          <w:szCs w:val="21"/>
        </w:rPr>
      </w:pPr>
      <w:r>
        <w:rPr>
          <w:rFonts w:hint="eastAsia" w:ascii="宋体" w:hAnsi="宋体" w:cs="宋体"/>
          <w:kern w:val="0"/>
          <w:szCs w:val="21"/>
        </w:rPr>
        <w:t>D、把中国纳入西方国家的发展模式和发展轨道</w:t>
      </w:r>
    </w:p>
    <w:p>
      <w:pPr>
        <w:rPr>
          <w:rFonts w:hint="eastAsia" w:ascii="宋体" w:hAnsi="宋体" w:cs="宋体"/>
          <w:kern w:val="0"/>
          <w:szCs w:val="21"/>
        </w:rPr>
      </w:pPr>
      <w:r>
        <w:rPr>
          <w:rFonts w:hint="eastAsia" w:ascii="宋体" w:hAnsi="宋体" w:cs="宋体"/>
          <w:kern w:val="0"/>
          <w:szCs w:val="21"/>
        </w:rPr>
        <w:t>110．在五千多年的发展中，中华民族形成了以爱国主义为核心的团结统一、爱好和平、勤劳勇敢、自强不息的(  )</w:t>
      </w:r>
      <w:r>
        <w:rPr>
          <w:rFonts w:hint="eastAsia" w:ascii="宋体" w:hAnsi="宋体" w:cs="宋体"/>
          <w:color w:val="FF0000"/>
          <w:kern w:val="0"/>
          <w:szCs w:val="21"/>
        </w:rPr>
        <w:t xml:space="preserve"> 正确答案：B</w:t>
      </w:r>
    </w:p>
    <w:p>
      <w:pPr>
        <w:ind w:firstLine="420" w:firstLineChars="200"/>
        <w:rPr>
          <w:rFonts w:hint="eastAsia" w:ascii="宋体" w:hAnsi="宋体" w:cs="宋体"/>
          <w:kern w:val="0"/>
          <w:szCs w:val="21"/>
        </w:rPr>
      </w:pPr>
      <w:r>
        <w:rPr>
          <w:rFonts w:hint="eastAsia" w:ascii="宋体" w:hAnsi="宋体" w:cs="宋体"/>
          <w:kern w:val="0"/>
          <w:szCs w:val="21"/>
        </w:rPr>
        <w:t>A、时代精神     B、民族精神   C、奉献精神     D、敬业精神</w:t>
      </w:r>
    </w:p>
    <w:p>
      <w:pPr>
        <w:rPr>
          <w:rFonts w:hint="eastAsia" w:ascii="宋体" w:hAnsi="宋体" w:cs="宋体"/>
          <w:kern w:val="0"/>
          <w:szCs w:val="21"/>
        </w:rPr>
      </w:pPr>
      <w:r>
        <w:rPr>
          <w:rFonts w:hint="eastAsia" w:ascii="宋体" w:hAnsi="宋体" w:cs="宋体"/>
          <w:kern w:val="0"/>
          <w:szCs w:val="21"/>
        </w:rPr>
        <w:t>111．在人生观中，回答“人为什么活着”这一人生根本问题的是(  ) 正确答案：B</w:t>
      </w:r>
    </w:p>
    <w:p>
      <w:pPr>
        <w:ind w:firstLine="420" w:firstLineChars="200"/>
        <w:rPr>
          <w:rFonts w:hint="eastAsia" w:ascii="宋体" w:hAnsi="宋体" w:cs="宋体"/>
          <w:kern w:val="0"/>
          <w:szCs w:val="21"/>
        </w:rPr>
      </w:pPr>
      <w:r>
        <w:rPr>
          <w:rFonts w:hint="eastAsia" w:ascii="宋体" w:hAnsi="宋体" w:cs="宋体"/>
          <w:kern w:val="0"/>
          <w:szCs w:val="21"/>
        </w:rPr>
        <w:t>A、人生态度     B、人生目的    C、人生价值     D、人生境遇</w:t>
      </w:r>
    </w:p>
    <w:p>
      <w:pPr>
        <w:rPr>
          <w:rFonts w:hint="eastAsia" w:ascii="宋体" w:hAnsi="宋体" w:cs="宋体"/>
          <w:kern w:val="0"/>
          <w:szCs w:val="21"/>
        </w:rPr>
      </w:pPr>
      <w:r>
        <w:rPr>
          <w:rFonts w:hint="eastAsia" w:ascii="宋体" w:hAnsi="宋体" w:cs="宋体"/>
          <w:kern w:val="0"/>
          <w:szCs w:val="21"/>
        </w:rPr>
        <w:t>112．马克思说：“在选择职业时，我们应该遵循的主要指针是人类的幸福和我们自身的完美。”在这里，马克思所说的以“我们自身的完美”为主要指针，就是追求我们自身的人格高尚、才智发展、生活幸福，这是(  ) 正确答案：C</w:t>
      </w:r>
    </w:p>
    <w:p>
      <w:pPr>
        <w:ind w:firstLine="405"/>
        <w:rPr>
          <w:rFonts w:hint="eastAsia" w:ascii="宋体" w:hAnsi="宋体" w:cs="宋体"/>
          <w:kern w:val="0"/>
          <w:szCs w:val="21"/>
        </w:rPr>
      </w:pPr>
      <w:r>
        <w:rPr>
          <w:rFonts w:hint="eastAsia" w:ascii="宋体" w:hAnsi="宋体" w:cs="宋体"/>
          <w:kern w:val="0"/>
          <w:szCs w:val="21"/>
        </w:rPr>
        <w:t>A、人生的现实境遇     B、人生的存在状态</w:t>
      </w:r>
    </w:p>
    <w:p>
      <w:pPr>
        <w:ind w:firstLine="405"/>
        <w:rPr>
          <w:rFonts w:hint="eastAsia" w:ascii="宋体" w:hAnsi="宋体" w:cs="宋体"/>
          <w:kern w:val="0"/>
          <w:szCs w:val="21"/>
        </w:rPr>
      </w:pPr>
      <w:r>
        <w:rPr>
          <w:rFonts w:hint="eastAsia" w:ascii="宋体" w:hAnsi="宋体" w:cs="宋体"/>
          <w:kern w:val="0"/>
          <w:szCs w:val="21"/>
        </w:rPr>
        <w:t>C、人生的自我价值     D、人生的社会价值</w:t>
      </w:r>
    </w:p>
    <w:p>
      <w:pPr>
        <w:rPr>
          <w:rFonts w:hint="eastAsia" w:ascii="宋体" w:hAnsi="宋体" w:cs="宋体"/>
          <w:kern w:val="0"/>
          <w:szCs w:val="21"/>
        </w:rPr>
      </w:pPr>
      <w:r>
        <w:rPr>
          <w:rFonts w:hint="eastAsia" w:ascii="宋体" w:hAnsi="宋体" w:cs="宋体"/>
          <w:kern w:val="0"/>
          <w:szCs w:val="21"/>
        </w:rPr>
        <w:t xml:space="preserve">113．在人生道路上，任何人都要面对并处理人与自然的关系问题。下列有关人与自然的关系的说法中，正确的是(  ) </w:t>
      </w:r>
      <w:r>
        <w:rPr>
          <w:rFonts w:hint="eastAsia" w:ascii="宋体" w:hAnsi="宋体" w:cs="宋体"/>
          <w:color w:val="FF0000"/>
          <w:kern w:val="0"/>
          <w:szCs w:val="21"/>
        </w:rPr>
        <w:t>正确答案：C</w:t>
      </w:r>
    </w:p>
    <w:p>
      <w:pPr>
        <w:ind w:firstLine="405"/>
        <w:rPr>
          <w:rFonts w:hint="eastAsia" w:ascii="宋体" w:hAnsi="宋体" w:cs="宋体"/>
          <w:kern w:val="0"/>
          <w:szCs w:val="21"/>
        </w:rPr>
      </w:pPr>
      <w:r>
        <w:rPr>
          <w:rFonts w:hint="eastAsia" w:ascii="宋体" w:hAnsi="宋体" w:cs="宋体"/>
          <w:kern w:val="0"/>
          <w:szCs w:val="21"/>
        </w:rPr>
        <w:t>A、人必须消极地依赖自然</w:t>
      </w:r>
    </w:p>
    <w:p>
      <w:pPr>
        <w:ind w:firstLine="405"/>
        <w:rPr>
          <w:rFonts w:hint="eastAsia" w:ascii="宋体" w:hAnsi="宋体" w:cs="宋体"/>
          <w:kern w:val="0"/>
          <w:szCs w:val="21"/>
        </w:rPr>
      </w:pPr>
      <w:r>
        <w:rPr>
          <w:rFonts w:hint="eastAsia" w:ascii="宋体" w:hAnsi="宋体" w:cs="宋体"/>
          <w:kern w:val="0"/>
          <w:szCs w:val="21"/>
        </w:rPr>
        <w:t xml:space="preserve">    B、人来源于自然，但又凌驾于自然之上</w:t>
      </w:r>
    </w:p>
    <w:p>
      <w:pPr>
        <w:rPr>
          <w:rFonts w:hint="eastAsia" w:ascii="宋体" w:hAnsi="宋体" w:cs="宋体"/>
          <w:kern w:val="0"/>
          <w:szCs w:val="21"/>
        </w:rPr>
      </w:pPr>
      <w:r>
        <w:rPr>
          <w:rFonts w:hint="eastAsia" w:ascii="宋体" w:hAnsi="宋体" w:cs="宋体"/>
          <w:kern w:val="0"/>
          <w:szCs w:val="21"/>
        </w:rPr>
        <w:t xml:space="preserve">    C、人必须尊重自然、顺应自然、保护自然</w:t>
      </w:r>
    </w:p>
    <w:p>
      <w:pPr>
        <w:rPr>
          <w:rFonts w:hint="eastAsia" w:ascii="宋体" w:hAnsi="宋体" w:cs="宋体"/>
          <w:kern w:val="0"/>
          <w:szCs w:val="21"/>
        </w:rPr>
      </w:pPr>
      <w:r>
        <w:rPr>
          <w:rFonts w:hint="eastAsia" w:ascii="宋体" w:hAnsi="宋体" w:cs="宋体"/>
          <w:kern w:val="0"/>
          <w:szCs w:val="21"/>
        </w:rPr>
        <w:t xml:space="preserve">    D、随着人类社会的发展，人类干涉自然的范围在逐步缩小</w:t>
      </w:r>
    </w:p>
    <w:p>
      <w:pPr>
        <w:rPr>
          <w:rFonts w:hint="eastAsia" w:ascii="宋体" w:hAnsi="宋体" w:cs="宋体"/>
          <w:kern w:val="0"/>
          <w:szCs w:val="21"/>
        </w:rPr>
      </w:pPr>
      <w:r>
        <w:rPr>
          <w:rFonts w:hint="eastAsia" w:ascii="宋体" w:hAnsi="宋体" w:cs="宋体"/>
          <w:kern w:val="0"/>
          <w:szCs w:val="21"/>
        </w:rPr>
        <w:t xml:space="preserve">114．人类社会需要道德，也产生和发展了道德。下列有关道德起源的说法中，正确的是(  ) </w:t>
      </w:r>
      <w:r>
        <w:rPr>
          <w:rFonts w:hint="eastAsia" w:ascii="宋体" w:hAnsi="宋体" w:cs="宋体"/>
          <w:color w:val="FF0000"/>
          <w:kern w:val="0"/>
          <w:szCs w:val="21"/>
        </w:rPr>
        <w:t>正确答案：D</w:t>
      </w:r>
    </w:p>
    <w:p>
      <w:pPr>
        <w:rPr>
          <w:rFonts w:hint="eastAsia" w:ascii="宋体" w:hAnsi="宋体" w:cs="宋体"/>
          <w:kern w:val="0"/>
          <w:szCs w:val="21"/>
        </w:rPr>
      </w:pPr>
      <w:r>
        <w:rPr>
          <w:rFonts w:hint="eastAsia" w:ascii="宋体" w:hAnsi="宋体" w:cs="宋体"/>
          <w:kern w:val="0"/>
          <w:szCs w:val="21"/>
        </w:rPr>
        <w:t xml:space="preserve">    A、道德起源于人性中的情感、欲望</w:t>
      </w:r>
    </w:p>
    <w:p>
      <w:pPr>
        <w:rPr>
          <w:rFonts w:hint="eastAsia" w:ascii="宋体" w:hAnsi="宋体" w:cs="宋体"/>
          <w:kern w:val="0"/>
          <w:szCs w:val="21"/>
        </w:rPr>
      </w:pPr>
      <w:r>
        <w:rPr>
          <w:rFonts w:hint="eastAsia" w:ascii="宋体" w:hAnsi="宋体" w:cs="宋体"/>
          <w:kern w:val="0"/>
          <w:szCs w:val="21"/>
        </w:rPr>
        <w:t xml:space="preserve">    B、道德起源于动物的合群感和互助本能</w:t>
      </w:r>
    </w:p>
    <w:p>
      <w:pPr>
        <w:rPr>
          <w:rFonts w:hint="eastAsia" w:ascii="宋体" w:hAnsi="宋体" w:cs="宋体"/>
          <w:kern w:val="0"/>
          <w:szCs w:val="21"/>
        </w:rPr>
      </w:pPr>
      <w:r>
        <w:rPr>
          <w:rFonts w:hint="eastAsia" w:ascii="宋体" w:hAnsi="宋体" w:cs="宋体"/>
          <w:kern w:val="0"/>
          <w:szCs w:val="21"/>
        </w:rPr>
        <w:t xml:space="preserve">    C、道德起源于人先天具有的某种良知和善良意志</w:t>
      </w:r>
    </w:p>
    <w:p>
      <w:pPr>
        <w:rPr>
          <w:rFonts w:hint="eastAsia" w:ascii="宋体" w:hAnsi="宋体" w:cs="宋体"/>
          <w:kern w:val="0"/>
          <w:szCs w:val="21"/>
        </w:rPr>
      </w:pPr>
      <w:r>
        <w:rPr>
          <w:rFonts w:hint="eastAsia" w:ascii="宋体" w:hAnsi="宋体" w:cs="宋体"/>
          <w:kern w:val="0"/>
          <w:szCs w:val="21"/>
        </w:rPr>
        <w:t xml:space="preserve">    D、道德产生于人类的历史发展和人们的社会实践中</w:t>
      </w:r>
    </w:p>
    <w:p>
      <w:pPr>
        <w:rPr>
          <w:rFonts w:hint="eastAsia" w:ascii="宋体" w:hAnsi="宋体" w:cs="宋体"/>
          <w:kern w:val="0"/>
          <w:szCs w:val="21"/>
        </w:rPr>
      </w:pPr>
      <w:r>
        <w:rPr>
          <w:rFonts w:hint="eastAsia" w:ascii="宋体" w:hAnsi="宋体" w:cs="宋体"/>
          <w:kern w:val="0"/>
          <w:szCs w:val="21"/>
        </w:rPr>
        <w:t>115．作为一种特殊的社会意识形态，道德对于社会发展具有多方面的功能。其中，调节功能是道德最主要的功能。道德的调节功能是指(  )</w:t>
      </w:r>
      <w:r>
        <w:rPr>
          <w:rFonts w:hint="eastAsia" w:ascii="宋体" w:hAnsi="宋体" w:cs="宋体"/>
          <w:color w:val="FF0000"/>
          <w:kern w:val="0"/>
          <w:szCs w:val="21"/>
        </w:rPr>
        <w:t xml:space="preserve"> 正确答案：C</w:t>
      </w:r>
    </w:p>
    <w:p>
      <w:pPr>
        <w:rPr>
          <w:rFonts w:hint="eastAsia" w:ascii="宋体" w:hAnsi="宋体" w:cs="宋体"/>
          <w:kern w:val="0"/>
          <w:szCs w:val="21"/>
        </w:rPr>
      </w:pPr>
      <w:r>
        <w:rPr>
          <w:rFonts w:hint="eastAsia" w:ascii="宋体" w:hAnsi="宋体" w:cs="宋体"/>
          <w:kern w:val="0"/>
          <w:szCs w:val="21"/>
        </w:rPr>
        <w:t xml:space="preserve">    A、道德能够反映社会经济关系         B、道德能够提供社会状况的信息</w:t>
      </w:r>
    </w:p>
    <w:p>
      <w:pPr>
        <w:rPr>
          <w:rFonts w:hint="eastAsia" w:ascii="宋体" w:hAnsi="宋体" w:cs="宋体"/>
          <w:kern w:val="0"/>
          <w:szCs w:val="21"/>
        </w:rPr>
      </w:pPr>
      <w:r>
        <w:rPr>
          <w:rFonts w:hint="eastAsia" w:ascii="宋体" w:hAnsi="宋体" w:cs="宋体"/>
          <w:kern w:val="0"/>
          <w:szCs w:val="21"/>
        </w:rPr>
        <w:t xml:space="preserve">    C、道德能够指导和纠正人们的行为     D、道德能够帮助人们认识人生的意义</w:t>
      </w:r>
    </w:p>
    <w:p>
      <w:pPr>
        <w:rPr>
          <w:rFonts w:hint="eastAsia" w:ascii="宋体" w:hAnsi="宋体" w:cs="宋体"/>
          <w:kern w:val="0"/>
          <w:szCs w:val="21"/>
        </w:rPr>
      </w:pPr>
      <w:r>
        <w:rPr>
          <w:rFonts w:hint="eastAsia" w:ascii="宋体" w:hAnsi="宋体" w:cs="宋体"/>
          <w:kern w:val="0"/>
          <w:szCs w:val="21"/>
        </w:rPr>
        <w:t xml:space="preserve">116．道德建设的核心，体现并决定着道德建设的性质和方向。我国社会主义道德建设(  ) </w:t>
      </w:r>
      <w:r>
        <w:rPr>
          <w:rFonts w:hint="eastAsia" w:ascii="宋体" w:hAnsi="宋体" w:cs="宋体"/>
          <w:color w:val="FF0000"/>
          <w:kern w:val="0"/>
          <w:szCs w:val="21"/>
        </w:rPr>
        <w:t>正确答案：D</w:t>
      </w:r>
    </w:p>
    <w:p>
      <w:pPr>
        <w:ind w:firstLine="405"/>
        <w:rPr>
          <w:rFonts w:hint="eastAsia" w:ascii="宋体" w:hAnsi="宋体" w:cs="宋体"/>
          <w:kern w:val="0"/>
          <w:szCs w:val="21"/>
        </w:rPr>
      </w:pPr>
      <w:r>
        <w:rPr>
          <w:rFonts w:hint="eastAsia" w:ascii="宋体" w:hAnsi="宋体" w:cs="宋体"/>
          <w:kern w:val="0"/>
          <w:szCs w:val="21"/>
        </w:rPr>
        <w:t>A、以文明礼貌为核心     B、以诚实守信为核心</w:t>
      </w:r>
    </w:p>
    <w:p>
      <w:pPr>
        <w:ind w:firstLine="315" w:firstLineChars="150"/>
        <w:rPr>
          <w:rFonts w:hint="eastAsia" w:ascii="宋体" w:hAnsi="宋体" w:cs="宋体"/>
          <w:kern w:val="0"/>
          <w:szCs w:val="21"/>
        </w:rPr>
      </w:pPr>
      <w:r>
        <w:rPr>
          <w:rFonts w:hint="eastAsia" w:ascii="宋体" w:hAnsi="宋体" w:cs="宋体"/>
          <w:kern w:val="0"/>
          <w:szCs w:val="21"/>
        </w:rPr>
        <w:t xml:space="preserve"> C、以明荣辨耻为核心     D、以为人民服务为核心</w:t>
      </w:r>
    </w:p>
    <w:p>
      <w:pPr>
        <w:rPr>
          <w:rFonts w:hint="eastAsia" w:ascii="宋体" w:hAnsi="宋体" w:cs="宋体"/>
          <w:color w:val="FF0000"/>
          <w:kern w:val="0"/>
          <w:szCs w:val="21"/>
        </w:rPr>
      </w:pPr>
      <w:r>
        <w:rPr>
          <w:rFonts w:hint="eastAsia" w:ascii="宋体" w:hAnsi="宋体" w:cs="宋体"/>
          <w:kern w:val="0"/>
          <w:szCs w:val="21"/>
        </w:rPr>
        <w:t>117．社会主义集体主义强调在集体利益和个人利益发生矛盾和冲突时，要坚持(  )</w:t>
      </w:r>
      <w:r>
        <w:rPr>
          <w:rFonts w:hint="eastAsia" w:ascii="宋体" w:hAnsi="宋体" w:cs="宋体"/>
          <w:color w:val="FF0000"/>
          <w:kern w:val="0"/>
          <w:szCs w:val="21"/>
        </w:rPr>
        <w:t xml:space="preserve"> 正确答案：B</w:t>
      </w:r>
    </w:p>
    <w:p>
      <w:pPr>
        <w:rPr>
          <w:rFonts w:hint="eastAsia" w:ascii="宋体" w:hAnsi="宋体" w:cs="宋体"/>
          <w:kern w:val="0"/>
          <w:szCs w:val="21"/>
        </w:rPr>
      </w:pPr>
      <w:r>
        <w:rPr>
          <w:rFonts w:hint="eastAsia" w:ascii="宋体" w:hAnsi="宋体" w:cs="宋体"/>
          <w:kern w:val="0"/>
          <w:szCs w:val="21"/>
        </w:rPr>
        <w:t xml:space="preserve">    A、个人本位主义    B、集体利益高于个人利益</w:t>
      </w:r>
    </w:p>
    <w:p>
      <w:pPr>
        <w:rPr>
          <w:rFonts w:hint="eastAsia" w:ascii="宋体" w:hAnsi="宋体" w:cs="宋体"/>
          <w:kern w:val="0"/>
          <w:szCs w:val="21"/>
        </w:rPr>
      </w:pPr>
      <w:r>
        <w:rPr>
          <w:rFonts w:hint="eastAsia" w:ascii="宋体" w:hAnsi="宋体" w:cs="宋体"/>
          <w:kern w:val="0"/>
          <w:szCs w:val="21"/>
        </w:rPr>
        <w:t xml:space="preserve">    C、集体利益服从个人利益    D、在任何情况下，都为集体利益而牺牲个人利益</w:t>
      </w:r>
    </w:p>
    <w:p>
      <w:pPr>
        <w:rPr>
          <w:rFonts w:hint="eastAsia" w:ascii="宋体" w:hAnsi="宋体" w:cs="宋体"/>
          <w:kern w:val="0"/>
          <w:szCs w:val="21"/>
        </w:rPr>
      </w:pPr>
      <w:r>
        <w:rPr>
          <w:rFonts w:hint="eastAsia" w:ascii="宋体" w:hAnsi="宋体" w:cs="宋体"/>
          <w:kern w:val="0"/>
          <w:szCs w:val="21"/>
        </w:rPr>
        <w:t>118．诚实守信是立人之本、成事之基，中华民族历来敬重诚实守信，我国社会主义道德</w:t>
      </w:r>
    </w:p>
    <w:p>
      <w:pPr>
        <w:rPr>
          <w:rFonts w:hint="eastAsia" w:ascii="宋体" w:hAnsi="宋体" w:cs="宋体"/>
          <w:color w:val="FF0000"/>
          <w:kern w:val="0"/>
          <w:szCs w:val="21"/>
        </w:rPr>
      </w:pPr>
      <w:r>
        <w:rPr>
          <w:rFonts w:hint="eastAsia" w:ascii="宋体" w:hAnsi="宋体" w:cs="宋体"/>
          <w:kern w:val="0"/>
          <w:szCs w:val="21"/>
        </w:rPr>
        <w:t>建设以诚实守信为重点。下列名言警句中，体现了诚实守信道德要求的是(  )</w:t>
      </w:r>
      <w:r>
        <w:rPr>
          <w:rFonts w:hint="eastAsia" w:ascii="宋体" w:hAnsi="宋体" w:cs="宋体"/>
          <w:color w:val="FF0000"/>
          <w:kern w:val="0"/>
          <w:szCs w:val="21"/>
        </w:rPr>
        <w:t xml:space="preserve"> 正确答案：C</w:t>
      </w:r>
    </w:p>
    <w:p>
      <w:pPr>
        <w:rPr>
          <w:rFonts w:hint="eastAsia" w:ascii="宋体" w:hAnsi="宋体" w:cs="宋体"/>
          <w:kern w:val="0"/>
          <w:szCs w:val="21"/>
        </w:rPr>
      </w:pPr>
      <w:r>
        <w:rPr>
          <w:rFonts w:hint="eastAsia" w:ascii="宋体" w:hAnsi="宋体" w:cs="宋体"/>
          <w:kern w:val="0"/>
          <w:szCs w:val="21"/>
        </w:rPr>
        <w:t xml:space="preserve">    A、“人无志，非人也”        B、“民生在勤，勤而不匮”</w:t>
      </w:r>
    </w:p>
    <w:p>
      <w:pPr>
        <w:rPr>
          <w:rFonts w:hint="eastAsia" w:ascii="宋体" w:hAnsi="宋体" w:cs="宋体"/>
          <w:kern w:val="0"/>
          <w:szCs w:val="21"/>
        </w:rPr>
      </w:pPr>
      <w:r>
        <w:rPr>
          <w:rFonts w:hint="eastAsia" w:ascii="宋体" w:hAnsi="宋体" w:cs="宋体"/>
          <w:kern w:val="0"/>
          <w:szCs w:val="21"/>
        </w:rPr>
        <w:t xml:space="preserve">    C、“人而无信，不知其可也”  D、“天行健，君子以自强不息”</w:t>
      </w:r>
    </w:p>
    <w:p>
      <w:pPr>
        <w:rPr>
          <w:rFonts w:hint="eastAsia" w:ascii="宋体" w:hAnsi="宋体" w:cs="宋体"/>
          <w:kern w:val="0"/>
          <w:szCs w:val="21"/>
        </w:rPr>
      </w:pPr>
      <w:r>
        <w:rPr>
          <w:rFonts w:hint="eastAsia" w:ascii="宋体" w:hAnsi="宋体" w:cs="宋体"/>
          <w:kern w:val="0"/>
          <w:szCs w:val="21"/>
        </w:rPr>
        <w:t xml:space="preserve">119．公共生活是人类社会生活的一个重要方面。下列有关公共生活的说法中，正确的是(  ) </w:t>
      </w:r>
      <w:r>
        <w:rPr>
          <w:rFonts w:hint="eastAsia" w:ascii="宋体" w:hAnsi="宋体" w:cs="宋体"/>
          <w:color w:val="FF0000"/>
          <w:kern w:val="0"/>
          <w:szCs w:val="21"/>
        </w:rPr>
        <w:t>正确答案：D</w:t>
      </w:r>
    </w:p>
    <w:p>
      <w:pPr>
        <w:rPr>
          <w:rFonts w:hint="eastAsia" w:ascii="宋体" w:hAnsi="宋体" w:cs="宋体"/>
          <w:kern w:val="0"/>
          <w:szCs w:val="21"/>
        </w:rPr>
      </w:pPr>
      <w:r>
        <w:rPr>
          <w:rFonts w:hint="eastAsia" w:ascii="宋体" w:hAnsi="宋体" w:cs="宋体"/>
          <w:kern w:val="0"/>
          <w:szCs w:val="21"/>
        </w:rPr>
        <w:t xml:space="preserve">    A、随着社会的发展，公共生活的领域在逐步缩小</w:t>
      </w:r>
    </w:p>
    <w:p>
      <w:pPr>
        <w:rPr>
          <w:rFonts w:hint="eastAsia" w:ascii="宋体" w:hAnsi="宋体" w:cs="宋体"/>
          <w:kern w:val="0"/>
          <w:szCs w:val="21"/>
        </w:rPr>
      </w:pPr>
      <w:r>
        <w:rPr>
          <w:rFonts w:hint="eastAsia" w:ascii="宋体" w:hAnsi="宋体" w:cs="宋体"/>
          <w:kern w:val="0"/>
          <w:szCs w:val="21"/>
        </w:rPr>
        <w:t xml:space="preserve">    B、维护现代公共生活秩序的基本手段是政策和法律</w:t>
      </w:r>
    </w:p>
    <w:p>
      <w:pPr>
        <w:rPr>
          <w:rFonts w:hint="eastAsia" w:ascii="宋体" w:hAnsi="宋体" w:cs="宋体"/>
          <w:kern w:val="0"/>
          <w:szCs w:val="21"/>
        </w:rPr>
      </w:pPr>
      <w:r>
        <w:rPr>
          <w:rFonts w:hint="eastAsia" w:ascii="宋体" w:hAnsi="宋体" w:cs="宋体"/>
          <w:kern w:val="0"/>
          <w:szCs w:val="21"/>
        </w:rPr>
        <w:t xml:space="preserve">    C、就交往对象之间的社会联系而言，公共生活比私人生活更为简单</w:t>
      </w:r>
    </w:p>
    <w:p>
      <w:pPr>
        <w:rPr>
          <w:rFonts w:hint="eastAsia" w:ascii="宋体" w:hAnsi="宋体" w:cs="宋体"/>
          <w:kern w:val="0"/>
          <w:szCs w:val="21"/>
        </w:rPr>
      </w:pPr>
      <w:r>
        <w:rPr>
          <w:rFonts w:hint="eastAsia" w:ascii="宋体" w:hAnsi="宋体" w:cs="宋体"/>
          <w:kern w:val="0"/>
          <w:szCs w:val="21"/>
        </w:rPr>
        <w:t xml:space="preserve">    D、在公共生活中，人们的行为总是直接或间接地互相影响和联系着</w:t>
      </w:r>
    </w:p>
    <w:p>
      <w:pPr>
        <w:rPr>
          <w:rFonts w:hint="eastAsia" w:ascii="宋体" w:hAnsi="宋体" w:cs="宋体"/>
          <w:kern w:val="0"/>
          <w:szCs w:val="21"/>
        </w:rPr>
      </w:pPr>
      <w:r>
        <w:rPr>
          <w:rFonts w:hint="eastAsia" w:ascii="宋体" w:hAnsi="宋体" w:cs="宋体"/>
          <w:kern w:val="0"/>
          <w:szCs w:val="21"/>
        </w:rPr>
        <w:t xml:space="preserve">120．人类在长期社会生活实践中逐渐积累起来的、为社会交往和社会公共生活所应当遵守的最基本的行为准则，称为(  ) </w:t>
      </w:r>
      <w:r>
        <w:rPr>
          <w:rFonts w:hint="eastAsia" w:ascii="宋体" w:hAnsi="宋体" w:cs="宋体"/>
          <w:color w:val="FF0000"/>
          <w:kern w:val="0"/>
          <w:szCs w:val="21"/>
        </w:rPr>
        <w:t>正确答案：A</w:t>
      </w:r>
    </w:p>
    <w:p>
      <w:pPr>
        <w:ind w:firstLine="420" w:firstLineChars="200"/>
        <w:rPr>
          <w:rFonts w:hint="eastAsia" w:ascii="宋体" w:hAnsi="宋体" w:cs="宋体"/>
          <w:kern w:val="0"/>
          <w:szCs w:val="21"/>
        </w:rPr>
      </w:pPr>
      <w:r>
        <w:rPr>
          <w:rFonts w:hint="eastAsia" w:ascii="宋体" w:hAnsi="宋体" w:cs="宋体"/>
          <w:kern w:val="0"/>
          <w:szCs w:val="21"/>
        </w:rPr>
        <w:t>A、社会公德     B、职业道德    C、家庭美德     D、个人品德</w:t>
      </w:r>
    </w:p>
    <w:p>
      <w:pPr>
        <w:rPr>
          <w:rFonts w:hint="eastAsia" w:ascii="宋体" w:hAnsi="宋体" w:cs="宋体"/>
          <w:kern w:val="0"/>
          <w:szCs w:val="21"/>
        </w:rPr>
      </w:pPr>
      <w:r>
        <w:rPr>
          <w:rFonts w:hint="eastAsia" w:ascii="宋体" w:hAnsi="宋体" w:cs="宋体"/>
          <w:kern w:val="0"/>
          <w:szCs w:val="21"/>
        </w:rPr>
        <w:t xml:space="preserve">121．在我国社会主义现代化建设中，每一个从业成员都应该遵守的职业道德的主要内容是(  ) </w:t>
      </w:r>
      <w:r>
        <w:rPr>
          <w:rFonts w:hint="eastAsia" w:ascii="宋体" w:hAnsi="宋体" w:cs="宋体"/>
          <w:color w:val="FF0000"/>
          <w:kern w:val="0"/>
          <w:szCs w:val="21"/>
        </w:rPr>
        <w:t>正确答案：B</w:t>
      </w:r>
    </w:p>
    <w:p>
      <w:pPr>
        <w:rPr>
          <w:rFonts w:hint="eastAsia" w:ascii="宋体" w:hAnsi="宋体" w:cs="宋体"/>
          <w:kern w:val="0"/>
          <w:szCs w:val="21"/>
        </w:rPr>
      </w:pPr>
      <w:r>
        <w:rPr>
          <w:rFonts w:hint="eastAsia" w:ascii="宋体" w:hAnsi="宋体" w:cs="宋体"/>
          <w:kern w:val="0"/>
          <w:szCs w:val="21"/>
        </w:rPr>
        <w:t xml:space="preserve">    A、文明礼貌、助人为乐、爱护公物、保护环境、遵纪守法</w:t>
      </w:r>
    </w:p>
    <w:p>
      <w:pPr>
        <w:rPr>
          <w:rFonts w:hint="eastAsia" w:ascii="宋体" w:hAnsi="宋体" w:cs="宋体"/>
          <w:kern w:val="0"/>
          <w:szCs w:val="21"/>
        </w:rPr>
      </w:pPr>
      <w:r>
        <w:rPr>
          <w:rFonts w:hint="eastAsia" w:ascii="宋体" w:hAnsi="宋体" w:cs="宋体"/>
          <w:kern w:val="0"/>
          <w:szCs w:val="21"/>
        </w:rPr>
        <w:t xml:space="preserve">    B、爱岗敬业、诚实守信、办事公道、服务群众、奉献社会</w:t>
      </w:r>
    </w:p>
    <w:p>
      <w:pPr>
        <w:rPr>
          <w:rFonts w:hint="eastAsia" w:ascii="宋体" w:hAnsi="宋体" w:cs="宋体"/>
          <w:kern w:val="0"/>
          <w:szCs w:val="21"/>
        </w:rPr>
      </w:pPr>
      <w:r>
        <w:rPr>
          <w:rFonts w:hint="eastAsia" w:ascii="宋体" w:hAnsi="宋体" w:cs="宋体"/>
          <w:kern w:val="0"/>
          <w:szCs w:val="21"/>
        </w:rPr>
        <w:t xml:space="preserve">    C、尊老爱幼、男女平等、夫妻和睦、勤俭持家、邻里团结</w:t>
      </w:r>
    </w:p>
    <w:p>
      <w:pPr>
        <w:rPr>
          <w:rFonts w:hint="eastAsia" w:ascii="宋体" w:hAnsi="宋体" w:cs="宋体"/>
          <w:kern w:val="0"/>
          <w:szCs w:val="21"/>
        </w:rPr>
      </w:pPr>
      <w:r>
        <w:rPr>
          <w:rFonts w:hint="eastAsia" w:ascii="宋体" w:hAnsi="宋体" w:cs="宋体"/>
          <w:kern w:val="0"/>
          <w:szCs w:val="21"/>
        </w:rPr>
        <w:t xml:space="preserve">    D、爱国守法、明礼诚信、团结友善、勤俭自强、敬业奉献</w:t>
      </w:r>
    </w:p>
    <w:p>
      <w:pPr>
        <w:rPr>
          <w:rFonts w:hint="eastAsia" w:ascii="宋体" w:hAnsi="宋体" w:cs="宋体"/>
          <w:kern w:val="0"/>
          <w:szCs w:val="21"/>
        </w:rPr>
      </w:pPr>
      <w:r>
        <w:rPr>
          <w:rFonts w:hint="eastAsia" w:ascii="宋体" w:hAnsi="宋体" w:cs="宋体"/>
          <w:kern w:val="0"/>
          <w:szCs w:val="21"/>
        </w:rPr>
        <w:t>122．恋爱作为一种人际交往，必然要受到道德的约束。苏联教育家苏霍姆林斯基曾经说：“一个人把应当藏在内心深处的、隐秘的、不可侵犯的感情拿出来示众，是一种愚蠢的、下流的行为。”这句话主要是说，在恋爱过程中双方应该(  )</w:t>
      </w:r>
      <w:r>
        <w:rPr>
          <w:rFonts w:hint="eastAsia" w:ascii="宋体" w:hAnsi="宋体" w:cs="宋体"/>
          <w:color w:val="FF0000"/>
          <w:kern w:val="0"/>
          <w:szCs w:val="21"/>
        </w:rPr>
        <w:t xml:space="preserve"> 正确答案：A</w:t>
      </w:r>
    </w:p>
    <w:p>
      <w:pPr>
        <w:rPr>
          <w:rFonts w:hint="eastAsia" w:ascii="宋体" w:hAnsi="宋体" w:cs="宋体"/>
          <w:kern w:val="0"/>
          <w:szCs w:val="21"/>
        </w:rPr>
      </w:pPr>
      <w:r>
        <w:rPr>
          <w:rFonts w:hint="eastAsia" w:ascii="宋体" w:hAnsi="宋体" w:cs="宋体"/>
          <w:kern w:val="0"/>
          <w:szCs w:val="21"/>
        </w:rPr>
        <w:t xml:space="preserve">    A、文明相亲相爱               B、只重过程不顾后果</w:t>
      </w:r>
    </w:p>
    <w:p>
      <w:pPr>
        <w:rPr>
          <w:rFonts w:hint="eastAsia" w:ascii="宋体" w:hAnsi="宋体" w:cs="宋体"/>
          <w:kern w:val="0"/>
          <w:szCs w:val="21"/>
        </w:rPr>
      </w:pPr>
      <w:r>
        <w:rPr>
          <w:rFonts w:hint="eastAsia" w:ascii="宋体" w:hAnsi="宋体" w:cs="宋体"/>
          <w:kern w:val="0"/>
          <w:szCs w:val="21"/>
        </w:rPr>
        <w:t xml:space="preserve">    C、以财富和地位为交往基础     D、追求脱离现实的“纯精神”生活</w:t>
      </w:r>
    </w:p>
    <w:p>
      <w:pPr>
        <w:rPr>
          <w:rFonts w:hint="eastAsia" w:ascii="宋体" w:hAnsi="宋体" w:cs="宋体"/>
          <w:kern w:val="0"/>
          <w:szCs w:val="21"/>
        </w:rPr>
      </w:pPr>
      <w:r>
        <w:rPr>
          <w:rFonts w:hint="eastAsia" w:ascii="宋体" w:hAnsi="宋体" w:cs="宋体"/>
          <w:kern w:val="0"/>
          <w:szCs w:val="21"/>
        </w:rPr>
        <w:t>123．强调把社会关系纳入法律的轨道，用带有权威性、强制性的法律规范来治理社会，强调法律的权威性及其规范作用的治国理念是(  )</w:t>
      </w:r>
      <w:r>
        <w:rPr>
          <w:rFonts w:hint="eastAsia" w:ascii="宋体" w:hAnsi="宋体" w:cs="宋体"/>
          <w:color w:val="FF0000"/>
          <w:kern w:val="0"/>
          <w:szCs w:val="21"/>
        </w:rPr>
        <w:t xml:space="preserve"> 正确答案：B</w:t>
      </w:r>
    </w:p>
    <w:p>
      <w:pPr>
        <w:ind w:firstLine="420" w:firstLineChars="200"/>
        <w:rPr>
          <w:rFonts w:hint="eastAsia" w:ascii="宋体" w:hAnsi="宋体" w:cs="宋体"/>
          <w:kern w:val="0"/>
          <w:szCs w:val="21"/>
        </w:rPr>
      </w:pPr>
      <w:r>
        <w:rPr>
          <w:rFonts w:hint="eastAsia" w:ascii="宋体" w:hAnsi="宋体" w:cs="宋体"/>
          <w:kern w:val="0"/>
          <w:szCs w:val="21"/>
        </w:rPr>
        <w:t>A、法制     B、法治    C、礼治     D、人治</w:t>
      </w:r>
    </w:p>
    <w:p>
      <w:pPr>
        <w:rPr>
          <w:rFonts w:hint="eastAsia" w:ascii="宋体" w:hAnsi="宋体" w:cs="宋体"/>
          <w:kern w:val="0"/>
          <w:szCs w:val="21"/>
        </w:rPr>
      </w:pPr>
      <w:r>
        <w:rPr>
          <w:rFonts w:hint="eastAsia" w:ascii="宋体" w:hAnsi="宋体" w:cs="宋体"/>
          <w:kern w:val="0"/>
          <w:szCs w:val="21"/>
        </w:rPr>
        <w:t>124．国家安全事关国家安危和民族存亡，事关每个公民的切身利益，其支柱和核心包括国防安全和(  ) 正确答案：B</w:t>
      </w:r>
    </w:p>
    <w:p>
      <w:pPr>
        <w:ind w:firstLine="420" w:firstLineChars="200"/>
        <w:rPr>
          <w:rFonts w:hint="eastAsia" w:ascii="宋体" w:hAnsi="宋体" w:cs="宋体"/>
          <w:kern w:val="0"/>
          <w:szCs w:val="21"/>
        </w:rPr>
      </w:pPr>
      <w:r>
        <w:rPr>
          <w:rFonts w:hint="eastAsia" w:ascii="宋体" w:hAnsi="宋体" w:cs="宋体"/>
          <w:kern w:val="0"/>
          <w:szCs w:val="21"/>
        </w:rPr>
        <w:t>A、经济安全     B、政治安全   C、文化安全     D、社会公共安全</w:t>
      </w:r>
    </w:p>
    <w:p>
      <w:pPr>
        <w:rPr>
          <w:rFonts w:hint="eastAsia" w:ascii="宋体" w:hAnsi="宋体" w:cs="宋体"/>
          <w:color w:val="FF0000"/>
          <w:kern w:val="0"/>
          <w:szCs w:val="21"/>
        </w:rPr>
      </w:pPr>
      <w:r>
        <w:rPr>
          <w:rFonts w:hint="eastAsia" w:ascii="宋体" w:hAnsi="宋体" w:cs="宋体"/>
          <w:kern w:val="0"/>
          <w:szCs w:val="21"/>
        </w:rPr>
        <w:t xml:space="preserve">125．对“法是统治阶级意志的体现”的理解，正确的是(  ) </w:t>
      </w:r>
      <w:r>
        <w:rPr>
          <w:rFonts w:hint="eastAsia" w:ascii="宋体" w:hAnsi="宋体" w:cs="宋体"/>
          <w:color w:val="FF0000"/>
          <w:kern w:val="0"/>
          <w:szCs w:val="21"/>
        </w:rPr>
        <w:t>正确答案：D</w:t>
      </w:r>
    </w:p>
    <w:p>
      <w:pPr>
        <w:rPr>
          <w:rFonts w:hint="eastAsia" w:ascii="宋体" w:hAnsi="宋体" w:cs="宋体"/>
          <w:kern w:val="0"/>
          <w:szCs w:val="21"/>
        </w:rPr>
      </w:pPr>
      <w:r>
        <w:rPr>
          <w:rFonts w:hint="eastAsia" w:ascii="宋体" w:hAnsi="宋体" w:cs="宋体"/>
          <w:kern w:val="0"/>
          <w:szCs w:val="21"/>
        </w:rPr>
        <w:t xml:space="preserve">    A、法是最高统治者的意志           B、统治阶级的意志都是法律</w:t>
      </w:r>
    </w:p>
    <w:p>
      <w:pPr>
        <w:rPr>
          <w:rFonts w:hint="eastAsia" w:ascii="宋体" w:hAnsi="宋体" w:cs="宋体"/>
          <w:kern w:val="0"/>
          <w:szCs w:val="21"/>
        </w:rPr>
      </w:pPr>
      <w:r>
        <w:rPr>
          <w:rFonts w:hint="eastAsia" w:ascii="宋体" w:hAnsi="宋体" w:cs="宋体"/>
          <w:kern w:val="0"/>
          <w:szCs w:val="21"/>
        </w:rPr>
        <w:t xml:space="preserve">    C、法是统治阶级意志的简单相加     D、法是被奉为国家意志的统治阶级意志</w:t>
      </w:r>
    </w:p>
    <w:p>
      <w:pPr>
        <w:rPr>
          <w:rFonts w:hint="eastAsia" w:ascii="宋体" w:hAnsi="宋体" w:cs="宋体"/>
          <w:kern w:val="0"/>
          <w:szCs w:val="21"/>
        </w:rPr>
      </w:pPr>
      <w:r>
        <w:rPr>
          <w:rFonts w:hint="eastAsia" w:ascii="宋体" w:hAnsi="宋体" w:cs="宋体"/>
          <w:kern w:val="0"/>
          <w:szCs w:val="21"/>
        </w:rPr>
        <w:t xml:space="preserve">126．一个国家的全部法律规范可以按照一定标准分类组合为不同的法律部门，在此基础上构成的有机联系的统一整体，称为(  ) </w:t>
      </w:r>
      <w:r>
        <w:rPr>
          <w:rFonts w:hint="eastAsia" w:ascii="宋体" w:hAnsi="宋体" w:cs="宋体"/>
          <w:color w:val="FF0000"/>
          <w:kern w:val="0"/>
          <w:szCs w:val="21"/>
        </w:rPr>
        <w:t>正确答案：B</w:t>
      </w:r>
    </w:p>
    <w:p>
      <w:pPr>
        <w:ind w:firstLine="420" w:firstLineChars="200"/>
        <w:rPr>
          <w:rFonts w:hint="eastAsia" w:ascii="宋体" w:hAnsi="宋体" w:cs="宋体"/>
          <w:kern w:val="0"/>
          <w:szCs w:val="21"/>
        </w:rPr>
      </w:pPr>
      <w:r>
        <w:rPr>
          <w:rFonts w:hint="eastAsia" w:ascii="宋体" w:hAnsi="宋体" w:cs="宋体"/>
          <w:kern w:val="0"/>
          <w:szCs w:val="21"/>
        </w:rPr>
        <w:t>A、法律汇编     B、法律体系    C、法律编纂     D、法律渊源</w:t>
      </w:r>
    </w:p>
    <w:p>
      <w:pPr>
        <w:rPr>
          <w:rFonts w:hint="eastAsia" w:ascii="宋体" w:hAnsi="宋体" w:cs="宋体"/>
          <w:kern w:val="0"/>
          <w:szCs w:val="21"/>
        </w:rPr>
      </w:pPr>
      <w:r>
        <w:rPr>
          <w:rFonts w:hint="eastAsia" w:ascii="宋体" w:hAnsi="宋体" w:cs="宋体"/>
          <w:kern w:val="0"/>
          <w:szCs w:val="21"/>
        </w:rPr>
        <w:t xml:space="preserve">127．法律的实施包括法律适用和法律执行。其中，法律适用的主体，除了人民法院之外还有(  ) </w:t>
      </w:r>
      <w:r>
        <w:rPr>
          <w:rFonts w:hint="eastAsia" w:ascii="宋体" w:hAnsi="宋体" w:cs="宋体"/>
          <w:color w:val="FF0000"/>
          <w:kern w:val="0"/>
          <w:szCs w:val="21"/>
        </w:rPr>
        <w:t>正确答案：D</w:t>
      </w:r>
    </w:p>
    <w:p>
      <w:pPr>
        <w:ind w:firstLine="420" w:firstLineChars="200"/>
        <w:rPr>
          <w:rFonts w:hint="eastAsia" w:ascii="宋体" w:hAnsi="宋体" w:cs="宋体"/>
          <w:kern w:val="0"/>
          <w:szCs w:val="21"/>
        </w:rPr>
      </w:pPr>
      <w:r>
        <w:rPr>
          <w:rFonts w:hint="eastAsia" w:ascii="宋体" w:hAnsi="宋体" w:cs="宋体"/>
          <w:kern w:val="0"/>
          <w:szCs w:val="21"/>
        </w:rPr>
        <w:t>A、公安机关     B、人大机关    C、人民政府     D、人民检察院</w:t>
      </w:r>
    </w:p>
    <w:p>
      <w:pPr>
        <w:rPr>
          <w:rFonts w:hint="eastAsia" w:ascii="宋体" w:hAnsi="宋体" w:cs="宋体"/>
          <w:kern w:val="0"/>
          <w:szCs w:val="21"/>
        </w:rPr>
      </w:pPr>
      <w:r>
        <w:rPr>
          <w:rFonts w:hint="eastAsia" w:ascii="宋体" w:hAnsi="宋体" w:cs="宋体"/>
          <w:kern w:val="0"/>
          <w:szCs w:val="21"/>
        </w:rPr>
        <w:t xml:space="preserve">128．我国宪法规定，国家维护社会主义法制的统一和尊严，一切法律、法规都不得与宪法相抵触。一切国家机关和武装力量、各政党和各社会团体、各企事业组织及公民都必须遵守宪法和法律。这充分体现了我国宪法基本原则中(  ) </w:t>
      </w:r>
      <w:r>
        <w:rPr>
          <w:rFonts w:hint="eastAsia" w:ascii="宋体" w:hAnsi="宋体" w:cs="宋体"/>
          <w:color w:val="FF0000"/>
          <w:kern w:val="0"/>
          <w:szCs w:val="21"/>
        </w:rPr>
        <w:t>正确答案：C</w:t>
      </w:r>
    </w:p>
    <w:p>
      <w:pPr>
        <w:rPr>
          <w:rFonts w:hint="eastAsia" w:ascii="宋体" w:hAnsi="宋体" w:cs="宋体"/>
          <w:kern w:val="0"/>
          <w:szCs w:val="21"/>
        </w:rPr>
      </w:pPr>
      <w:r>
        <w:rPr>
          <w:rFonts w:hint="eastAsia" w:ascii="宋体" w:hAnsi="宋体" w:cs="宋体"/>
          <w:kern w:val="0"/>
          <w:szCs w:val="21"/>
        </w:rPr>
        <w:t xml:space="preserve">    A、人民主权原则的要求         B、民主集中制原则的要求</w:t>
      </w:r>
    </w:p>
    <w:p>
      <w:pPr>
        <w:rPr>
          <w:rFonts w:hint="eastAsia" w:ascii="宋体" w:hAnsi="宋体" w:cs="宋体"/>
          <w:kern w:val="0"/>
          <w:szCs w:val="21"/>
        </w:rPr>
      </w:pPr>
      <w:r>
        <w:rPr>
          <w:rFonts w:hint="eastAsia" w:ascii="宋体" w:hAnsi="宋体" w:cs="宋体"/>
          <w:kern w:val="0"/>
          <w:szCs w:val="21"/>
        </w:rPr>
        <w:t xml:space="preserve">    C、社会主义法治原则的要求     D、尊重和保障人权原则的要求</w:t>
      </w:r>
    </w:p>
    <w:p>
      <w:pPr>
        <w:rPr>
          <w:rFonts w:hint="eastAsia" w:ascii="宋体" w:hAnsi="宋体" w:cs="宋体"/>
          <w:kern w:val="0"/>
          <w:szCs w:val="21"/>
        </w:rPr>
      </w:pPr>
      <w:r>
        <w:rPr>
          <w:rFonts w:hint="eastAsia" w:ascii="宋体" w:hAnsi="宋体" w:cs="宋体"/>
          <w:kern w:val="0"/>
          <w:szCs w:val="21"/>
        </w:rPr>
        <w:t xml:space="preserve">129．我国宪法规定了公民的基本权利和义务。下列选项中，既属于公民权利，又属于公民义务的是(  ) </w:t>
      </w:r>
      <w:r>
        <w:rPr>
          <w:rFonts w:hint="eastAsia" w:ascii="宋体" w:hAnsi="宋体" w:cs="宋体"/>
          <w:color w:val="FF0000"/>
          <w:kern w:val="0"/>
          <w:szCs w:val="21"/>
        </w:rPr>
        <w:t>正确答案：A</w:t>
      </w:r>
    </w:p>
    <w:p>
      <w:pPr>
        <w:ind w:firstLine="420" w:firstLineChars="200"/>
        <w:rPr>
          <w:rFonts w:hint="eastAsia" w:ascii="宋体" w:hAnsi="宋体" w:cs="宋体"/>
          <w:kern w:val="0"/>
          <w:szCs w:val="21"/>
        </w:rPr>
      </w:pPr>
      <w:r>
        <w:rPr>
          <w:rFonts w:hint="eastAsia" w:ascii="宋体" w:hAnsi="宋体" w:cs="宋体"/>
          <w:kern w:val="0"/>
          <w:szCs w:val="21"/>
        </w:rPr>
        <w:t>A、劳动         B、政治自由   C、人身自由     D、依法纳税</w:t>
      </w:r>
    </w:p>
    <w:p>
      <w:pPr>
        <w:rPr>
          <w:rFonts w:hint="eastAsia" w:ascii="宋体" w:hAnsi="宋体" w:cs="宋体"/>
          <w:kern w:val="0"/>
          <w:szCs w:val="21"/>
        </w:rPr>
      </w:pPr>
      <w:r>
        <w:rPr>
          <w:rFonts w:hint="eastAsia" w:ascii="宋体" w:hAnsi="宋体" w:cs="宋体"/>
          <w:kern w:val="0"/>
          <w:szCs w:val="21"/>
        </w:rPr>
        <w:t xml:space="preserve">130．行政行为有抽象行政行为与具体行政行为之分。下列选项中，属于抽象行政行为的是(  ) </w:t>
      </w:r>
      <w:r>
        <w:rPr>
          <w:rFonts w:hint="eastAsia" w:ascii="宋体" w:hAnsi="宋体" w:cs="宋体"/>
          <w:color w:val="FF0000"/>
          <w:kern w:val="0"/>
          <w:szCs w:val="21"/>
        </w:rPr>
        <w:t>正确答案：A</w:t>
      </w:r>
    </w:p>
    <w:p>
      <w:pPr>
        <w:ind w:firstLine="315" w:firstLineChars="150"/>
        <w:rPr>
          <w:rFonts w:hint="eastAsia" w:ascii="宋体" w:hAnsi="宋体" w:cs="宋体"/>
          <w:kern w:val="0"/>
          <w:szCs w:val="21"/>
        </w:rPr>
      </w:pPr>
      <w:r>
        <w:rPr>
          <w:rFonts w:hint="eastAsia" w:ascii="宋体" w:hAnsi="宋体" w:cs="宋体"/>
          <w:kern w:val="0"/>
          <w:szCs w:val="21"/>
        </w:rPr>
        <w:t>A、行政立法     B、行政许可   C、行政征收     D、行政处罚</w:t>
      </w:r>
    </w:p>
    <w:p>
      <w:pPr>
        <w:rPr>
          <w:rFonts w:hint="eastAsia" w:ascii="宋体" w:hAnsi="宋体" w:cs="宋体"/>
          <w:kern w:val="0"/>
          <w:szCs w:val="21"/>
        </w:rPr>
      </w:pPr>
      <w:r>
        <w:rPr>
          <w:rFonts w:hint="eastAsia" w:ascii="宋体" w:hAnsi="宋体" w:cs="宋体"/>
          <w:kern w:val="0"/>
          <w:szCs w:val="21"/>
        </w:rPr>
        <w:t xml:space="preserve">131．民事主体在行使民事权利时，应当尊重社会公德，不得损害社会公共利益和他人利益。这体现了我国民法基本原则中的(  ) </w:t>
      </w:r>
      <w:r>
        <w:rPr>
          <w:rFonts w:hint="eastAsia" w:ascii="宋体" w:hAnsi="宋体" w:cs="宋体"/>
          <w:color w:val="FF0000"/>
          <w:kern w:val="0"/>
          <w:szCs w:val="21"/>
        </w:rPr>
        <w:t>正确答案：D</w:t>
      </w:r>
    </w:p>
    <w:p>
      <w:pPr>
        <w:rPr>
          <w:rFonts w:hint="eastAsia" w:ascii="宋体" w:hAnsi="宋体" w:cs="宋体"/>
          <w:kern w:val="0"/>
          <w:szCs w:val="21"/>
        </w:rPr>
      </w:pPr>
      <w:r>
        <w:rPr>
          <w:rFonts w:hint="eastAsia" w:ascii="宋体" w:hAnsi="宋体" w:cs="宋体"/>
          <w:kern w:val="0"/>
          <w:szCs w:val="21"/>
        </w:rPr>
        <w:t xml:space="preserve">   A、平等原则     B、公平原则   C、自愿原则     D、禁止权利滥用原则</w:t>
      </w:r>
    </w:p>
    <w:p>
      <w:pPr>
        <w:rPr>
          <w:rFonts w:hint="eastAsia" w:ascii="宋体" w:hAnsi="宋体" w:cs="宋体"/>
          <w:kern w:val="0"/>
          <w:szCs w:val="21"/>
        </w:rPr>
      </w:pPr>
      <w:r>
        <w:rPr>
          <w:rFonts w:hint="eastAsia" w:ascii="宋体" w:hAnsi="宋体" w:cs="宋体"/>
          <w:kern w:val="0"/>
          <w:szCs w:val="21"/>
        </w:rPr>
        <w:t>132．对犯罪进行定罪量刑时，要坚持“重罪重罚，轻罪轻罚，无罪不罚，罚当其罪。”这体现了(  ) 正确答案：C</w:t>
      </w:r>
    </w:p>
    <w:p>
      <w:pPr>
        <w:rPr>
          <w:rFonts w:hint="eastAsia" w:ascii="宋体" w:hAnsi="宋体" w:cs="宋体"/>
          <w:kern w:val="0"/>
          <w:szCs w:val="21"/>
        </w:rPr>
      </w:pPr>
      <w:r>
        <w:rPr>
          <w:rFonts w:hint="eastAsia" w:ascii="宋体" w:hAnsi="宋体" w:cs="宋体"/>
          <w:kern w:val="0"/>
          <w:szCs w:val="21"/>
        </w:rPr>
        <w:t xml:space="preserve">    A、罪刑法定原则的要求         B、无罪推定原则的要求</w:t>
      </w:r>
    </w:p>
    <w:p>
      <w:pPr>
        <w:rPr>
          <w:rFonts w:hint="eastAsia" w:ascii="宋体" w:hAnsi="宋体" w:cs="宋体"/>
          <w:kern w:val="0"/>
          <w:szCs w:val="21"/>
        </w:rPr>
      </w:pPr>
      <w:r>
        <w:rPr>
          <w:rFonts w:hint="eastAsia" w:ascii="宋体" w:hAnsi="宋体" w:cs="宋体"/>
          <w:kern w:val="0"/>
          <w:szCs w:val="21"/>
        </w:rPr>
        <w:t xml:space="preserve">    C、罪责刑相适应原则的要求     D、刑法适用一律平等原则的要求</w:t>
      </w:r>
    </w:p>
    <w:p>
      <w:pPr>
        <w:rPr>
          <w:rFonts w:hint="eastAsia" w:ascii="宋体" w:hAnsi="宋体" w:cs="宋体"/>
          <w:kern w:val="0"/>
          <w:szCs w:val="21"/>
        </w:rPr>
      </w:pPr>
      <w:r>
        <w:rPr>
          <w:rFonts w:hint="eastAsia" w:ascii="宋体" w:hAnsi="宋体" w:cs="宋体"/>
          <w:kern w:val="0"/>
          <w:szCs w:val="21"/>
        </w:rPr>
        <w:t xml:space="preserve">133．各级人民法院之间，同级人民法院之间，普通人民法院与专门人民法院之间在审理第一审刑事案件上的权限分工，称为(  ) </w:t>
      </w:r>
      <w:r>
        <w:rPr>
          <w:rFonts w:hint="eastAsia" w:ascii="宋体" w:hAnsi="宋体" w:cs="宋体"/>
          <w:color w:val="FF0000"/>
          <w:kern w:val="0"/>
          <w:szCs w:val="21"/>
        </w:rPr>
        <w:t>正确答案：B</w:t>
      </w:r>
    </w:p>
    <w:p>
      <w:pPr>
        <w:ind w:firstLine="420" w:firstLineChars="200"/>
        <w:rPr>
          <w:rFonts w:hint="eastAsia" w:ascii="宋体" w:hAnsi="宋体" w:cs="宋体"/>
          <w:kern w:val="0"/>
          <w:szCs w:val="21"/>
        </w:rPr>
      </w:pPr>
      <w:r>
        <w:rPr>
          <w:rFonts w:hint="eastAsia" w:ascii="宋体" w:hAnsi="宋体" w:cs="宋体"/>
          <w:kern w:val="0"/>
          <w:szCs w:val="21"/>
        </w:rPr>
        <w:t>A、立案管辖     B、审判管辖   C、地域管辖     D、级别管辖</w:t>
      </w:r>
    </w:p>
    <w:p>
      <w:pPr>
        <w:rPr>
          <w:rFonts w:hint="eastAsia" w:ascii="宋体" w:hAnsi="宋体"/>
          <w:szCs w:val="21"/>
        </w:rPr>
      </w:pPr>
      <w:r>
        <w:rPr>
          <w:rFonts w:hint="eastAsia" w:ascii="宋体" w:hAnsi="宋体"/>
          <w:szCs w:val="21"/>
        </w:rPr>
        <w:t>134.社会主义核心价值体系的基本内容包括四个方面，其中体现了社会主义基本道德规范本质要求的是</w:t>
      </w:r>
      <w:r>
        <w:rPr>
          <w:rFonts w:hint="eastAsia" w:ascii="宋体" w:hAnsi="宋体" w:cs="宋体"/>
          <w:color w:val="000000"/>
          <w:kern w:val="0"/>
          <w:szCs w:val="21"/>
          <w:shd w:val="clear" w:color="auto" w:fill="F8FEF8"/>
        </w:rPr>
        <w:t>（  ）</w:t>
      </w:r>
      <w:r>
        <w:rPr>
          <w:rFonts w:ascii="宋体" w:hAnsi="宋体" w:cs="宋体"/>
          <w:color w:val="FF0000"/>
          <w:kern w:val="0"/>
          <w:szCs w:val="21"/>
        </w:rPr>
        <w:t>正确答案：</w:t>
      </w:r>
      <w:r>
        <w:rPr>
          <w:rFonts w:hint="eastAsia" w:ascii="宋体" w:hAnsi="宋体" w:cs="宋体"/>
          <w:color w:val="FF0000"/>
          <w:kern w:val="0"/>
          <w:szCs w:val="21"/>
        </w:rPr>
        <w:t>A</w:t>
      </w:r>
    </w:p>
    <w:p>
      <w:pPr>
        <w:ind w:firstLine="405"/>
        <w:rPr>
          <w:rFonts w:hint="eastAsia" w:ascii="宋体" w:hAnsi="宋体"/>
          <w:szCs w:val="21"/>
        </w:rPr>
      </w:pPr>
      <w:r>
        <w:rPr>
          <w:rFonts w:hint="eastAsia" w:ascii="宋体" w:hAnsi="宋体"/>
          <w:szCs w:val="21"/>
        </w:rPr>
        <w:t>A、社会主义荣辱观　B、马克思主义指导思想</w:t>
      </w:r>
    </w:p>
    <w:p>
      <w:pPr>
        <w:ind w:firstLine="405"/>
        <w:rPr>
          <w:rFonts w:hint="eastAsia" w:ascii="宋体" w:hAnsi="宋体"/>
          <w:szCs w:val="21"/>
        </w:rPr>
      </w:pPr>
      <w:r>
        <w:rPr>
          <w:rFonts w:hint="eastAsia" w:ascii="宋体" w:hAnsi="宋体"/>
          <w:szCs w:val="21"/>
        </w:rPr>
        <w:t>C、中国特色社会主义共同理想</w:t>
      </w:r>
    </w:p>
    <w:p>
      <w:pPr>
        <w:rPr>
          <w:rFonts w:hint="eastAsia" w:ascii="宋体" w:hAnsi="宋体"/>
          <w:szCs w:val="21"/>
        </w:rPr>
      </w:pPr>
      <w:r>
        <w:rPr>
          <w:rFonts w:hint="eastAsia" w:ascii="宋体" w:hAnsi="宋体"/>
          <w:szCs w:val="21"/>
        </w:rPr>
        <w:t>　　D、以爱国主义为核心的民族精神和以改革创新为核心的时代精神</w:t>
      </w:r>
    </w:p>
    <w:p>
      <w:pPr>
        <w:rPr>
          <w:rFonts w:hint="eastAsia" w:ascii="宋体" w:hAnsi="宋体"/>
          <w:szCs w:val="21"/>
        </w:rPr>
      </w:pPr>
      <w:r>
        <w:rPr>
          <w:rFonts w:hint="eastAsia" w:ascii="宋体" w:hAnsi="宋体"/>
          <w:szCs w:val="21"/>
        </w:rPr>
        <w:t>135.由于人们的社会生活可以分为不同的领域，理想信念也就呈现出不同的类型。其中，人们在做人方面的向往和追求是 (  )</w:t>
      </w:r>
      <w:r>
        <w:rPr>
          <w:rFonts w:ascii="宋体" w:hAnsi="宋体" w:cs="宋体"/>
          <w:color w:val="FF0000"/>
          <w:kern w:val="0"/>
          <w:szCs w:val="21"/>
        </w:rPr>
        <w:t>正确答案：</w:t>
      </w:r>
      <w:r>
        <w:rPr>
          <w:rFonts w:hint="eastAsia" w:ascii="宋体" w:hAnsi="宋体" w:cs="宋体"/>
          <w:color w:val="FF0000"/>
          <w:kern w:val="0"/>
          <w:szCs w:val="21"/>
        </w:rPr>
        <w:t>A</w:t>
      </w:r>
    </w:p>
    <w:p>
      <w:pPr>
        <w:rPr>
          <w:rFonts w:hint="eastAsia" w:ascii="宋体" w:hAnsi="宋体"/>
          <w:szCs w:val="21"/>
        </w:rPr>
      </w:pPr>
      <w:r>
        <w:rPr>
          <w:rFonts w:hint="eastAsia" w:ascii="宋体" w:hAnsi="宋体"/>
          <w:szCs w:val="21"/>
        </w:rPr>
        <w:t>　　A、道德领域的理想信念 B、职业领域的理想信念</w:t>
      </w:r>
    </w:p>
    <w:p>
      <w:pPr>
        <w:rPr>
          <w:rFonts w:hint="eastAsia" w:ascii="宋体" w:hAnsi="宋体"/>
          <w:szCs w:val="21"/>
        </w:rPr>
      </w:pPr>
      <w:r>
        <w:rPr>
          <w:rFonts w:hint="eastAsia" w:ascii="宋体" w:hAnsi="宋体"/>
          <w:szCs w:val="21"/>
        </w:rPr>
        <w:t>　　C、社会领域的理想信念 D、生活领域的理想信念</w:t>
      </w:r>
    </w:p>
    <w:p>
      <w:pPr>
        <w:rPr>
          <w:rFonts w:hint="eastAsia" w:ascii="宋体" w:hAnsi="宋体"/>
          <w:szCs w:val="21"/>
        </w:rPr>
      </w:pPr>
      <w:r>
        <w:rPr>
          <w:rFonts w:hint="eastAsia" w:ascii="宋体" w:hAnsi="宋体"/>
          <w:szCs w:val="21"/>
        </w:rPr>
        <w:t>136.不同时代有不同时代的任务，这一任务反映到爱国主义的内容上，就是特定时代条件下爱国主义的主题。新时期我国爱国主义的主题是（  ）</w:t>
      </w:r>
      <w:r>
        <w:rPr>
          <w:rFonts w:ascii="宋体" w:hAnsi="宋体" w:cs="宋体"/>
          <w:color w:val="FF0000"/>
          <w:kern w:val="0"/>
          <w:szCs w:val="21"/>
        </w:rPr>
        <w:t>正确答案：</w:t>
      </w:r>
      <w:r>
        <w:rPr>
          <w:rFonts w:hint="eastAsia" w:ascii="宋体" w:hAnsi="宋体" w:cs="宋体"/>
          <w:color w:val="FF0000"/>
          <w:kern w:val="0"/>
          <w:szCs w:val="21"/>
        </w:rPr>
        <w:t>D</w:t>
      </w:r>
    </w:p>
    <w:p>
      <w:pPr>
        <w:rPr>
          <w:rFonts w:hint="eastAsia" w:ascii="宋体" w:hAnsi="宋体"/>
          <w:szCs w:val="21"/>
        </w:rPr>
      </w:pPr>
      <w:r>
        <w:rPr>
          <w:rFonts w:hint="eastAsia" w:ascii="宋体" w:hAnsi="宋体"/>
          <w:szCs w:val="21"/>
        </w:rPr>
        <w:t>　　A、争取民族解放 B、谋求国家独立　　C、实现共产主义 D、建设中国特色社会主义</w:t>
      </w:r>
    </w:p>
    <w:p>
      <w:pPr>
        <w:rPr>
          <w:rFonts w:hint="eastAsia" w:ascii="宋体" w:hAnsi="宋体"/>
          <w:szCs w:val="21"/>
        </w:rPr>
      </w:pPr>
      <w:r>
        <w:rPr>
          <w:rFonts w:hint="eastAsia" w:ascii="宋体" w:hAnsi="宋体"/>
          <w:szCs w:val="21"/>
        </w:rPr>
        <w:t>137.在五千多年的发展中，中华民族形成了以爱国主义为核心的团结统一、爱护和平、勤劳勇敢、自强不息的（  ）</w:t>
      </w:r>
      <w:r>
        <w:rPr>
          <w:rFonts w:ascii="宋体" w:hAnsi="宋体" w:cs="宋体"/>
          <w:color w:val="FF0000"/>
          <w:kern w:val="0"/>
          <w:szCs w:val="21"/>
        </w:rPr>
        <w:t>正确答案：</w:t>
      </w:r>
      <w:r>
        <w:rPr>
          <w:rFonts w:hint="eastAsia" w:ascii="宋体" w:hAnsi="宋体" w:cs="宋体"/>
          <w:color w:val="FF0000"/>
          <w:kern w:val="0"/>
          <w:szCs w:val="21"/>
        </w:rPr>
        <w:t>D</w:t>
      </w:r>
    </w:p>
    <w:p>
      <w:pPr>
        <w:rPr>
          <w:rFonts w:hint="eastAsia" w:ascii="宋体" w:hAnsi="宋体"/>
          <w:szCs w:val="21"/>
        </w:rPr>
      </w:pPr>
      <w:r>
        <w:rPr>
          <w:rFonts w:hint="eastAsia" w:ascii="宋体" w:hAnsi="宋体"/>
          <w:szCs w:val="21"/>
        </w:rPr>
        <w:t>　　A、人文精神 B、时代精神　　C、创新精神 D、民族精神</w:t>
      </w:r>
    </w:p>
    <w:p>
      <w:pPr>
        <w:rPr>
          <w:rFonts w:hint="eastAsia" w:ascii="宋体" w:hAnsi="宋体"/>
          <w:szCs w:val="21"/>
        </w:rPr>
      </w:pPr>
      <w:r>
        <w:rPr>
          <w:rFonts w:hint="eastAsia" w:ascii="宋体" w:hAnsi="宋体"/>
          <w:szCs w:val="21"/>
        </w:rPr>
        <w:t>138.人生实践体现出两种价值：社会价值和自我价值。下列关于社会价值和自我价值的说法中正确的是（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A、人生的自我价值是指个人对社会的责任和贡献</w:t>
      </w:r>
    </w:p>
    <w:p>
      <w:pPr>
        <w:rPr>
          <w:rFonts w:hint="eastAsia" w:ascii="宋体" w:hAnsi="宋体"/>
          <w:szCs w:val="21"/>
        </w:rPr>
      </w:pPr>
      <w:r>
        <w:rPr>
          <w:rFonts w:hint="eastAsia" w:ascii="宋体" w:hAnsi="宋体"/>
          <w:szCs w:val="21"/>
        </w:rPr>
        <w:t>　　B、一个人社会价值的大小与他对社会的贡献无关</w:t>
      </w:r>
    </w:p>
    <w:p>
      <w:pPr>
        <w:ind w:firstLine="105" w:firstLineChars="50"/>
        <w:rPr>
          <w:rFonts w:hint="eastAsia" w:ascii="宋体" w:hAnsi="宋体"/>
          <w:szCs w:val="21"/>
        </w:rPr>
      </w:pPr>
      <w:r>
        <w:rPr>
          <w:rFonts w:hint="eastAsia" w:ascii="宋体" w:hAnsi="宋体"/>
          <w:szCs w:val="21"/>
        </w:rPr>
        <w:t>　 C、人生的自我价值和社会价值共同构成了人生价值的矛盾统一体</w:t>
      </w:r>
    </w:p>
    <w:p>
      <w:pPr>
        <w:rPr>
          <w:rFonts w:hint="eastAsia" w:ascii="宋体" w:hAnsi="宋体"/>
          <w:szCs w:val="21"/>
        </w:rPr>
      </w:pPr>
      <w:r>
        <w:rPr>
          <w:rFonts w:hint="eastAsia" w:ascii="宋体" w:hAnsi="宋体"/>
          <w:szCs w:val="21"/>
        </w:rPr>
        <w:t>　　D、人生的社会价值是个体的人生活动对自己生存和发展所具有的价值</w:t>
      </w:r>
    </w:p>
    <w:p>
      <w:pPr>
        <w:rPr>
          <w:rFonts w:hint="eastAsia" w:ascii="宋体" w:hAnsi="宋体"/>
          <w:szCs w:val="21"/>
        </w:rPr>
      </w:pPr>
      <w:r>
        <w:rPr>
          <w:rFonts w:hint="eastAsia" w:ascii="宋体" w:hAnsi="宋体"/>
          <w:szCs w:val="21"/>
        </w:rPr>
        <w:t>139.在东西方传统文化中，都有重视荣辱的思想观念。莎士比亚曾说：“生命是每一个人所重视的，可是高贵的人重视荣誉远过于生命。”下列格言中与这段话含义一致的是（  ）</w:t>
      </w:r>
      <w:r>
        <w:rPr>
          <w:rFonts w:ascii="宋体" w:hAnsi="宋体" w:cs="宋体"/>
          <w:color w:val="FF0000"/>
          <w:kern w:val="0"/>
          <w:szCs w:val="21"/>
        </w:rPr>
        <w:t>正确答案：</w:t>
      </w:r>
      <w:r>
        <w:rPr>
          <w:rFonts w:hint="eastAsia" w:ascii="宋体" w:hAnsi="宋体" w:cs="宋体"/>
          <w:color w:val="FF0000"/>
          <w:kern w:val="0"/>
          <w:szCs w:val="21"/>
        </w:rPr>
        <w:t>B</w:t>
      </w:r>
    </w:p>
    <w:p>
      <w:pPr>
        <w:rPr>
          <w:rFonts w:hint="eastAsia" w:ascii="宋体" w:hAnsi="宋体"/>
          <w:szCs w:val="21"/>
        </w:rPr>
      </w:pPr>
      <w:r>
        <w:rPr>
          <w:rFonts w:hint="eastAsia" w:ascii="宋体" w:hAnsi="宋体"/>
          <w:szCs w:val="21"/>
        </w:rPr>
        <w:t>　　A、礼之用，和为贵 B、宁可毁人，不可毁誉</w:t>
      </w:r>
    </w:p>
    <w:p>
      <w:pPr>
        <w:ind w:firstLine="210" w:firstLineChars="100"/>
        <w:rPr>
          <w:rFonts w:hint="eastAsia" w:ascii="宋体" w:hAnsi="宋体"/>
          <w:szCs w:val="21"/>
        </w:rPr>
      </w:pPr>
      <w:r>
        <w:rPr>
          <w:rFonts w:hint="eastAsia" w:ascii="宋体" w:hAnsi="宋体"/>
          <w:szCs w:val="21"/>
        </w:rPr>
        <w:t>　C、己所不欲，勿施于人 D、三人行，必有我师焉</w:t>
      </w:r>
    </w:p>
    <w:p>
      <w:pPr>
        <w:rPr>
          <w:rFonts w:hint="eastAsia" w:ascii="宋体" w:hAnsi="宋体"/>
          <w:szCs w:val="21"/>
        </w:rPr>
      </w:pPr>
      <w:r>
        <w:rPr>
          <w:rFonts w:hint="eastAsia" w:ascii="宋体" w:hAnsi="宋体"/>
          <w:szCs w:val="21"/>
        </w:rPr>
        <w:t>140.关于道德起源问题，人们曾有过许多探索。马克思主义科学地揭示了道德的起源，认为（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A、道德起源于人性中的情感、欲望</w:t>
      </w:r>
    </w:p>
    <w:p>
      <w:pPr>
        <w:rPr>
          <w:rFonts w:hint="eastAsia" w:ascii="宋体" w:hAnsi="宋体"/>
          <w:szCs w:val="21"/>
        </w:rPr>
      </w:pPr>
      <w:r>
        <w:rPr>
          <w:rFonts w:hint="eastAsia" w:ascii="宋体" w:hAnsi="宋体"/>
          <w:szCs w:val="21"/>
        </w:rPr>
        <w:t>　　B、道德起源于人先天具有的某种良知和善良意志</w:t>
      </w:r>
    </w:p>
    <w:p>
      <w:pPr>
        <w:rPr>
          <w:rFonts w:hint="eastAsia" w:ascii="宋体" w:hAnsi="宋体"/>
          <w:szCs w:val="21"/>
        </w:rPr>
      </w:pPr>
      <w:r>
        <w:rPr>
          <w:rFonts w:hint="eastAsia" w:ascii="宋体" w:hAnsi="宋体"/>
          <w:szCs w:val="21"/>
        </w:rPr>
        <w:t>　　C、道德产生于人类的历史发展和人们的社会实践中</w:t>
      </w:r>
    </w:p>
    <w:p>
      <w:pPr>
        <w:rPr>
          <w:rFonts w:hint="eastAsia" w:ascii="宋体" w:hAnsi="宋体"/>
          <w:szCs w:val="21"/>
        </w:rPr>
      </w:pPr>
      <w:r>
        <w:rPr>
          <w:rFonts w:hint="eastAsia" w:ascii="宋体" w:hAnsi="宋体"/>
          <w:szCs w:val="21"/>
        </w:rPr>
        <w:t>　　D、道德起源于“天”的意志、“神”的启示或“上帝”的意志</w:t>
      </w:r>
    </w:p>
    <w:p>
      <w:pPr>
        <w:rPr>
          <w:rFonts w:hint="eastAsia" w:ascii="宋体" w:hAnsi="宋体"/>
          <w:szCs w:val="21"/>
        </w:rPr>
      </w:pPr>
      <w:r>
        <w:rPr>
          <w:rFonts w:hint="eastAsia" w:ascii="宋体" w:hAnsi="宋体"/>
          <w:szCs w:val="21"/>
        </w:rPr>
        <w:t>141.恩格斯曾经指出，道德“或者为统治阶级的统治和利益辩护，或者当被压迫阶级变得足够强大时，代表被压迫者对这个统治的反抗和他们的未来利益”。这主要说明的是（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A、道德可以保障人们正常的生活和交往</w:t>
      </w:r>
    </w:p>
    <w:p>
      <w:pPr>
        <w:ind w:firstLine="210" w:firstLineChars="100"/>
        <w:rPr>
          <w:rFonts w:hint="eastAsia" w:ascii="宋体" w:hAnsi="宋体"/>
          <w:szCs w:val="21"/>
        </w:rPr>
      </w:pPr>
      <w:r>
        <w:rPr>
          <w:rFonts w:hint="eastAsia" w:ascii="宋体" w:hAnsi="宋体"/>
          <w:szCs w:val="21"/>
        </w:rPr>
        <w:t>　B、道德是影响社会生产力发展的一种重要力量</w:t>
      </w:r>
    </w:p>
    <w:p>
      <w:pPr>
        <w:rPr>
          <w:rFonts w:hint="eastAsia" w:ascii="宋体" w:hAnsi="宋体"/>
          <w:szCs w:val="21"/>
        </w:rPr>
      </w:pPr>
      <w:r>
        <w:rPr>
          <w:rFonts w:hint="eastAsia" w:ascii="宋体" w:hAnsi="宋体"/>
          <w:szCs w:val="21"/>
        </w:rPr>
        <w:t>　　C、道德能够保护或者破坏一定阶级的政治统治</w:t>
      </w:r>
    </w:p>
    <w:p>
      <w:pPr>
        <w:rPr>
          <w:rFonts w:hint="eastAsia" w:ascii="宋体" w:hAnsi="宋体"/>
          <w:szCs w:val="21"/>
        </w:rPr>
      </w:pPr>
      <w:r>
        <w:rPr>
          <w:rFonts w:hint="eastAsia" w:ascii="宋体" w:hAnsi="宋体"/>
          <w:szCs w:val="21"/>
        </w:rPr>
        <w:t>　　D、道德对其他意识形态的存在和发展具有重大影响</w:t>
      </w:r>
    </w:p>
    <w:p>
      <w:pPr>
        <w:rPr>
          <w:rFonts w:hint="eastAsia" w:ascii="宋体" w:hAnsi="宋体"/>
          <w:szCs w:val="21"/>
        </w:rPr>
      </w:pPr>
      <w:r>
        <w:rPr>
          <w:rFonts w:hint="eastAsia" w:ascii="宋体" w:hAnsi="宋体"/>
          <w:szCs w:val="21"/>
        </w:rPr>
        <w:t>142.道德建设的核心体现着社会道德建设的根本性质和发展方向，道德建设的原则体现着社会道德建设的根本要求。下列关于我国社会主义道德建设的核心和原则的说法中，正确的是（  ）</w:t>
      </w:r>
      <w:r>
        <w:rPr>
          <w:rFonts w:ascii="宋体" w:hAnsi="宋体" w:cs="宋体"/>
          <w:color w:val="FF0000"/>
          <w:kern w:val="0"/>
          <w:szCs w:val="21"/>
        </w:rPr>
        <w:t>正确答案：</w:t>
      </w:r>
      <w:r>
        <w:rPr>
          <w:rFonts w:hint="eastAsia" w:ascii="宋体" w:hAnsi="宋体" w:cs="宋体"/>
          <w:color w:val="FF0000"/>
          <w:kern w:val="0"/>
          <w:szCs w:val="21"/>
        </w:rPr>
        <w:t>D</w:t>
      </w:r>
    </w:p>
    <w:p>
      <w:pPr>
        <w:rPr>
          <w:rFonts w:hint="eastAsia" w:ascii="宋体" w:hAnsi="宋体"/>
          <w:szCs w:val="21"/>
        </w:rPr>
      </w:pPr>
      <w:r>
        <w:rPr>
          <w:rFonts w:hint="eastAsia" w:ascii="宋体" w:hAnsi="宋体"/>
          <w:szCs w:val="21"/>
        </w:rPr>
        <w:t>　　A、以爱国主义为核心，以改革创新为原则</w:t>
      </w:r>
    </w:p>
    <w:p>
      <w:pPr>
        <w:rPr>
          <w:rFonts w:hint="eastAsia" w:ascii="宋体" w:hAnsi="宋体"/>
          <w:szCs w:val="21"/>
        </w:rPr>
      </w:pPr>
      <w:r>
        <w:rPr>
          <w:rFonts w:hint="eastAsia" w:ascii="宋体" w:hAnsi="宋体"/>
          <w:szCs w:val="21"/>
        </w:rPr>
        <w:t>　　B、以公平正义为核心，以团结互助为原则</w:t>
      </w:r>
    </w:p>
    <w:p>
      <w:pPr>
        <w:rPr>
          <w:rFonts w:hint="eastAsia" w:ascii="宋体" w:hAnsi="宋体"/>
          <w:szCs w:val="21"/>
        </w:rPr>
      </w:pPr>
      <w:r>
        <w:rPr>
          <w:rFonts w:hint="eastAsia" w:ascii="宋体" w:hAnsi="宋体"/>
          <w:szCs w:val="21"/>
        </w:rPr>
        <w:t>　　C、以诚实守信为核心，以知荣明耻为原则</w:t>
      </w:r>
    </w:p>
    <w:p>
      <w:pPr>
        <w:rPr>
          <w:rFonts w:hint="eastAsia" w:ascii="宋体" w:hAnsi="宋体"/>
          <w:szCs w:val="21"/>
        </w:rPr>
      </w:pPr>
      <w:r>
        <w:rPr>
          <w:rFonts w:hint="eastAsia" w:ascii="宋体" w:hAnsi="宋体"/>
          <w:szCs w:val="21"/>
        </w:rPr>
        <w:t>　　D、以为人民服务为核心，以集体主义为原则</w:t>
      </w:r>
    </w:p>
    <w:p>
      <w:pPr>
        <w:rPr>
          <w:rFonts w:hint="eastAsia" w:ascii="宋体" w:hAnsi="宋体"/>
          <w:szCs w:val="21"/>
        </w:rPr>
      </w:pPr>
      <w:r>
        <w:rPr>
          <w:rFonts w:hint="eastAsia" w:ascii="宋体" w:hAnsi="宋体"/>
          <w:szCs w:val="21"/>
        </w:rPr>
        <w:t>143.大力倡导和弘扬有利于国家统一、民族团结、社会进步、人民幸福的思想和精神，努力践行与人为善、互相关心、互相爱护、互相帮助的美德；坚决抵制和反对一切损害他人、损公肥私、假公济私、危害社会的思想和行为。这体现了“八荣八耻”（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A、“以崇尚科学为荣，以愚昧无知为耻”的要求</w:t>
      </w:r>
    </w:p>
    <w:p>
      <w:pPr>
        <w:rPr>
          <w:rFonts w:hint="eastAsia" w:ascii="宋体" w:hAnsi="宋体"/>
          <w:szCs w:val="21"/>
        </w:rPr>
      </w:pPr>
      <w:r>
        <w:rPr>
          <w:rFonts w:hint="eastAsia" w:ascii="宋体" w:hAnsi="宋体"/>
          <w:szCs w:val="21"/>
        </w:rPr>
        <w:t>　　B、“以辛勤劳动为荣，以好逸恶劳为耻”的要求</w:t>
      </w:r>
    </w:p>
    <w:p>
      <w:pPr>
        <w:rPr>
          <w:rFonts w:hint="eastAsia" w:ascii="宋体" w:hAnsi="宋体"/>
          <w:szCs w:val="21"/>
        </w:rPr>
      </w:pPr>
      <w:r>
        <w:rPr>
          <w:rFonts w:hint="eastAsia" w:ascii="宋体" w:hAnsi="宋体"/>
          <w:szCs w:val="21"/>
        </w:rPr>
        <w:t>　　C、“以团结互助为荣，以损人利己为耻”的要求</w:t>
      </w:r>
    </w:p>
    <w:p>
      <w:pPr>
        <w:rPr>
          <w:rFonts w:hint="eastAsia" w:ascii="宋体" w:hAnsi="宋体"/>
          <w:szCs w:val="21"/>
        </w:rPr>
      </w:pPr>
      <w:r>
        <w:rPr>
          <w:rFonts w:hint="eastAsia" w:ascii="宋体" w:hAnsi="宋体"/>
          <w:szCs w:val="21"/>
        </w:rPr>
        <w:t>　　D、“以遵纪守法为荣，以违法乱纪为耻”的要求</w:t>
      </w:r>
    </w:p>
    <w:p>
      <w:pPr>
        <w:rPr>
          <w:rFonts w:hint="eastAsia" w:ascii="宋体" w:hAnsi="宋体"/>
          <w:szCs w:val="21"/>
        </w:rPr>
      </w:pPr>
      <w:r>
        <w:rPr>
          <w:rFonts w:hint="eastAsia" w:ascii="宋体" w:hAnsi="宋体"/>
          <w:szCs w:val="21"/>
        </w:rPr>
        <w:t>144.职业产生于社会分工，每种职业都有它的服务内容和服务要求，由此产生的职业道德的具体内容是不同的。这导致了职业道德具有很强的（  ）</w:t>
      </w:r>
      <w:r>
        <w:rPr>
          <w:rFonts w:ascii="宋体" w:hAnsi="宋体" w:cs="宋体"/>
          <w:color w:val="FF0000"/>
          <w:kern w:val="0"/>
          <w:szCs w:val="21"/>
        </w:rPr>
        <w:t>正确答案：</w:t>
      </w:r>
      <w:r>
        <w:rPr>
          <w:rFonts w:hint="eastAsia" w:ascii="宋体" w:hAnsi="宋体" w:cs="宋体"/>
          <w:color w:val="FF0000"/>
          <w:kern w:val="0"/>
          <w:szCs w:val="21"/>
        </w:rPr>
        <w:t>B</w:t>
      </w:r>
    </w:p>
    <w:p>
      <w:pPr>
        <w:rPr>
          <w:rFonts w:hint="eastAsia" w:ascii="宋体" w:hAnsi="宋体"/>
          <w:szCs w:val="21"/>
        </w:rPr>
      </w:pPr>
      <w:r>
        <w:rPr>
          <w:rFonts w:hint="eastAsia" w:ascii="宋体" w:hAnsi="宋体"/>
          <w:szCs w:val="21"/>
        </w:rPr>
        <w:t>　　A、稳定性 B、专业性</w:t>
      </w:r>
    </w:p>
    <w:p>
      <w:pPr>
        <w:rPr>
          <w:rFonts w:hint="eastAsia" w:ascii="宋体" w:hAnsi="宋体"/>
          <w:szCs w:val="21"/>
        </w:rPr>
      </w:pPr>
      <w:r>
        <w:rPr>
          <w:rFonts w:hint="eastAsia" w:ascii="宋体" w:hAnsi="宋体"/>
          <w:szCs w:val="21"/>
        </w:rPr>
        <w:t>　　C、强制性 D、统一性</w:t>
      </w:r>
    </w:p>
    <w:p>
      <w:pPr>
        <w:rPr>
          <w:rFonts w:hint="eastAsia" w:ascii="宋体" w:hAnsi="宋体"/>
          <w:szCs w:val="21"/>
        </w:rPr>
      </w:pPr>
      <w:r>
        <w:rPr>
          <w:rFonts w:hint="eastAsia" w:ascii="宋体" w:hAnsi="宋体"/>
          <w:szCs w:val="21"/>
        </w:rPr>
        <w:t>145.“真正的爱情在个人的生活中是永恒的，它排斥昙花一现的钟情，也排斥另觅新欢的轻率。”苏霍姆林斯基的这句话主要说明了爱情具有（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A、平等互爱性 B、专一排他性</w:t>
      </w:r>
    </w:p>
    <w:p>
      <w:pPr>
        <w:rPr>
          <w:rFonts w:hint="eastAsia" w:ascii="宋体" w:hAnsi="宋体"/>
          <w:szCs w:val="21"/>
        </w:rPr>
      </w:pPr>
      <w:r>
        <w:rPr>
          <w:rFonts w:hint="eastAsia" w:ascii="宋体" w:hAnsi="宋体"/>
          <w:szCs w:val="21"/>
        </w:rPr>
        <w:t>　　C、强烈持久性 D、纯洁严肃性</w:t>
      </w:r>
    </w:p>
    <w:p>
      <w:pPr>
        <w:rPr>
          <w:rFonts w:hint="eastAsia" w:ascii="宋体" w:hAnsi="宋体"/>
          <w:szCs w:val="21"/>
        </w:rPr>
      </w:pPr>
      <w:r>
        <w:rPr>
          <w:rFonts w:hint="eastAsia" w:ascii="宋体" w:hAnsi="宋体"/>
          <w:szCs w:val="21"/>
        </w:rPr>
        <w:t>146.家庭美德是调节人们在家庭生活方面的关系和行为的道德准则。家庭美德的主要内容包括尊老爱幼、男女平等、夫妻和睦、勤俭持家和（  ）</w:t>
      </w:r>
      <w:r>
        <w:rPr>
          <w:rFonts w:ascii="宋体" w:hAnsi="宋体" w:cs="宋体"/>
          <w:color w:val="FF0000"/>
          <w:kern w:val="0"/>
          <w:szCs w:val="21"/>
        </w:rPr>
        <w:t>正确答案：</w:t>
      </w:r>
      <w:r>
        <w:rPr>
          <w:rFonts w:hint="eastAsia" w:ascii="宋体" w:hAnsi="宋体" w:cs="宋体"/>
          <w:color w:val="FF0000"/>
          <w:kern w:val="0"/>
          <w:szCs w:val="21"/>
        </w:rPr>
        <w:t>B</w:t>
      </w:r>
    </w:p>
    <w:p>
      <w:pPr>
        <w:rPr>
          <w:rFonts w:hint="eastAsia" w:ascii="宋体" w:hAnsi="宋体"/>
          <w:szCs w:val="21"/>
        </w:rPr>
      </w:pPr>
      <w:r>
        <w:rPr>
          <w:rFonts w:hint="eastAsia" w:ascii="宋体" w:hAnsi="宋体"/>
          <w:szCs w:val="21"/>
        </w:rPr>
        <w:t>　　A、办事公道 B、邻里团结</w:t>
      </w:r>
    </w:p>
    <w:p>
      <w:pPr>
        <w:rPr>
          <w:rFonts w:hint="eastAsia" w:ascii="宋体" w:hAnsi="宋体"/>
          <w:szCs w:val="21"/>
        </w:rPr>
      </w:pPr>
      <w:r>
        <w:rPr>
          <w:rFonts w:hint="eastAsia" w:ascii="宋体" w:hAnsi="宋体"/>
          <w:szCs w:val="21"/>
        </w:rPr>
        <w:t>　　C、爱岗敬业 D、服务群众</w:t>
      </w:r>
    </w:p>
    <w:p>
      <w:pPr>
        <w:rPr>
          <w:rFonts w:hint="eastAsia" w:ascii="宋体" w:hAnsi="宋体"/>
          <w:szCs w:val="21"/>
        </w:rPr>
      </w:pPr>
      <w:r>
        <w:rPr>
          <w:rFonts w:hint="eastAsia" w:ascii="宋体" w:hAnsi="宋体"/>
          <w:szCs w:val="21"/>
        </w:rPr>
        <w:t>147.个人品德的形成过程包含多种心理成分的相应发展。其中，伴随着道德认识出现的内心体验，比如助人行善后产生的愉悦感、见难不助后产生的惭愧感，属于（  ）</w:t>
      </w:r>
      <w:r>
        <w:rPr>
          <w:rFonts w:ascii="宋体" w:hAnsi="宋体" w:cs="宋体"/>
          <w:color w:val="FF0000"/>
          <w:kern w:val="0"/>
          <w:szCs w:val="21"/>
        </w:rPr>
        <w:t>正确答案：</w:t>
      </w:r>
      <w:r>
        <w:rPr>
          <w:rFonts w:hint="eastAsia" w:ascii="宋体" w:hAnsi="宋体" w:cs="宋体"/>
          <w:color w:val="FF0000"/>
          <w:kern w:val="0"/>
          <w:szCs w:val="21"/>
        </w:rPr>
        <w:t>A</w:t>
      </w:r>
    </w:p>
    <w:p>
      <w:pPr>
        <w:rPr>
          <w:rFonts w:hint="eastAsia" w:ascii="宋体" w:hAnsi="宋体"/>
          <w:szCs w:val="21"/>
        </w:rPr>
      </w:pPr>
      <w:r>
        <w:rPr>
          <w:rFonts w:hint="eastAsia" w:ascii="宋体" w:hAnsi="宋体"/>
          <w:szCs w:val="21"/>
        </w:rPr>
        <w:t>　　A、道德情感 B、道德意志</w:t>
      </w:r>
    </w:p>
    <w:p>
      <w:pPr>
        <w:rPr>
          <w:rFonts w:hint="eastAsia" w:ascii="宋体" w:hAnsi="宋体"/>
          <w:szCs w:val="21"/>
        </w:rPr>
      </w:pPr>
      <w:r>
        <w:rPr>
          <w:rFonts w:hint="eastAsia" w:ascii="宋体" w:hAnsi="宋体"/>
          <w:szCs w:val="21"/>
        </w:rPr>
        <w:t>　　C、道德信念 D、道德规范</w:t>
      </w:r>
    </w:p>
    <w:p>
      <w:pPr>
        <w:rPr>
          <w:rFonts w:hint="eastAsia" w:ascii="宋体" w:hAnsi="宋体"/>
          <w:szCs w:val="21"/>
        </w:rPr>
      </w:pPr>
      <w:r>
        <w:rPr>
          <w:rFonts w:hint="eastAsia" w:ascii="宋体" w:hAnsi="宋体"/>
          <w:szCs w:val="21"/>
        </w:rPr>
        <w:t>148.在立法、执法、司法、守法的各个环节，做到相同的情况相同对待，不同的情况不同对待，这集中体现了（  ）</w:t>
      </w:r>
      <w:r>
        <w:rPr>
          <w:rFonts w:ascii="宋体" w:hAnsi="宋体" w:cs="宋体"/>
          <w:color w:val="FF0000"/>
          <w:kern w:val="0"/>
          <w:szCs w:val="21"/>
        </w:rPr>
        <w:t>正确答案：</w:t>
      </w:r>
      <w:r>
        <w:rPr>
          <w:rFonts w:hint="eastAsia" w:ascii="宋体" w:hAnsi="宋体" w:cs="宋体"/>
          <w:color w:val="FF0000"/>
          <w:kern w:val="0"/>
          <w:szCs w:val="21"/>
        </w:rPr>
        <w:t>D</w:t>
      </w:r>
    </w:p>
    <w:p>
      <w:pPr>
        <w:rPr>
          <w:rFonts w:hint="eastAsia" w:ascii="宋体" w:hAnsi="宋体"/>
          <w:szCs w:val="21"/>
        </w:rPr>
      </w:pPr>
      <w:r>
        <w:rPr>
          <w:rFonts w:hint="eastAsia" w:ascii="宋体" w:hAnsi="宋体"/>
          <w:szCs w:val="21"/>
        </w:rPr>
        <w:t>　　A、树立改革创新观念的要求         B、维护社会主义民主政治的要求</w:t>
      </w:r>
    </w:p>
    <w:p>
      <w:pPr>
        <w:rPr>
          <w:rFonts w:hint="eastAsia" w:ascii="宋体" w:hAnsi="宋体"/>
          <w:szCs w:val="21"/>
        </w:rPr>
      </w:pPr>
      <w:r>
        <w:rPr>
          <w:rFonts w:hint="eastAsia" w:ascii="宋体" w:hAnsi="宋体"/>
          <w:szCs w:val="21"/>
        </w:rPr>
        <w:t>　　C、加强社会主义精神文明建设的要求 D、坚持公民在法律面前一律平等的要求</w:t>
      </w:r>
    </w:p>
    <w:p>
      <w:pPr>
        <w:rPr>
          <w:rFonts w:hint="eastAsia" w:ascii="宋体" w:hAnsi="宋体"/>
          <w:szCs w:val="21"/>
        </w:rPr>
      </w:pPr>
      <w:r>
        <w:rPr>
          <w:rFonts w:hint="eastAsia" w:ascii="宋体" w:hAnsi="宋体"/>
          <w:szCs w:val="21"/>
        </w:rPr>
        <w:t>149.下列有关法治与人治区别的说法中正确的是（  ）</w:t>
      </w:r>
      <w:r>
        <w:rPr>
          <w:rFonts w:ascii="宋体" w:hAnsi="宋体" w:cs="宋体"/>
          <w:color w:val="FF0000"/>
          <w:kern w:val="0"/>
          <w:szCs w:val="21"/>
        </w:rPr>
        <w:t>正确答案：</w:t>
      </w:r>
      <w:r>
        <w:rPr>
          <w:rFonts w:hint="eastAsia" w:ascii="宋体" w:hAnsi="宋体" w:cs="宋体"/>
          <w:color w:val="FF0000"/>
          <w:kern w:val="0"/>
          <w:szCs w:val="21"/>
        </w:rPr>
        <w:t>D</w:t>
      </w:r>
    </w:p>
    <w:p>
      <w:pPr>
        <w:rPr>
          <w:rFonts w:hint="eastAsia" w:ascii="宋体" w:hAnsi="宋体"/>
          <w:szCs w:val="21"/>
        </w:rPr>
      </w:pPr>
      <w:r>
        <w:rPr>
          <w:rFonts w:hint="eastAsia" w:ascii="宋体" w:hAnsi="宋体"/>
          <w:szCs w:val="21"/>
        </w:rPr>
        <w:t>　　A、法治是一人或几人之治，人治是众人之治</w:t>
      </w:r>
    </w:p>
    <w:p>
      <w:pPr>
        <w:rPr>
          <w:rFonts w:hint="eastAsia" w:ascii="宋体" w:hAnsi="宋体"/>
          <w:szCs w:val="21"/>
        </w:rPr>
      </w:pPr>
      <w:r>
        <w:rPr>
          <w:rFonts w:hint="eastAsia" w:ascii="宋体" w:hAnsi="宋体"/>
          <w:szCs w:val="21"/>
        </w:rPr>
        <w:t>　　B、法治是对国家事务的管理，人治是对社会事务的管理</w:t>
      </w:r>
    </w:p>
    <w:p>
      <w:pPr>
        <w:rPr>
          <w:rFonts w:hint="eastAsia" w:ascii="宋体" w:hAnsi="宋体"/>
          <w:szCs w:val="21"/>
        </w:rPr>
      </w:pPr>
      <w:r>
        <w:rPr>
          <w:rFonts w:hint="eastAsia" w:ascii="宋体" w:hAnsi="宋体"/>
          <w:szCs w:val="21"/>
        </w:rPr>
        <w:t>　　C、法治是国家法律制度的简称，人治是人民民主制度的简称</w:t>
      </w:r>
    </w:p>
    <w:p>
      <w:pPr>
        <w:rPr>
          <w:rFonts w:hint="eastAsia" w:ascii="宋体" w:hAnsi="宋体"/>
          <w:szCs w:val="21"/>
        </w:rPr>
      </w:pPr>
      <w:r>
        <w:rPr>
          <w:rFonts w:hint="eastAsia" w:ascii="宋体" w:hAnsi="宋体"/>
          <w:szCs w:val="21"/>
        </w:rPr>
        <w:t>　　D、法治强调法律高于个人意志，人治强调个人意志凌驾于法律之上</w:t>
      </w:r>
    </w:p>
    <w:p>
      <w:pPr>
        <w:rPr>
          <w:rFonts w:hint="eastAsia" w:ascii="宋体" w:hAnsi="宋体"/>
          <w:szCs w:val="21"/>
        </w:rPr>
      </w:pPr>
      <w:r>
        <w:rPr>
          <w:rFonts w:hint="eastAsia" w:ascii="宋体" w:hAnsi="宋体"/>
          <w:szCs w:val="21"/>
        </w:rPr>
        <w:t>150. 据考证，权利意识在古罗马的法律中就已经出现萌芽，“权利”一词最早出现在（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A、古希腊时期   B、古罗马时期  C、文艺复兴时期  D、启蒙运动时期</w:t>
      </w:r>
    </w:p>
    <w:p>
      <w:pPr>
        <w:rPr>
          <w:rFonts w:hint="eastAsia" w:ascii="宋体" w:hAnsi="宋体"/>
          <w:szCs w:val="21"/>
        </w:rPr>
      </w:pPr>
      <w:r>
        <w:rPr>
          <w:rFonts w:hint="eastAsia" w:ascii="宋体" w:hAnsi="宋体"/>
          <w:szCs w:val="21"/>
        </w:rPr>
        <w:t>151.下列社会规范中由国家强制力保障实施的是（  ）</w:t>
      </w:r>
      <w:r>
        <w:rPr>
          <w:rFonts w:ascii="宋体" w:hAnsi="宋体" w:cs="宋体"/>
          <w:color w:val="FF0000"/>
          <w:kern w:val="0"/>
          <w:szCs w:val="21"/>
        </w:rPr>
        <w:t>正确答案：</w:t>
      </w:r>
      <w:r>
        <w:rPr>
          <w:rFonts w:hint="eastAsia" w:ascii="宋体" w:hAnsi="宋体" w:cs="宋体"/>
          <w:color w:val="FF0000"/>
          <w:kern w:val="0"/>
          <w:szCs w:val="21"/>
        </w:rPr>
        <w:t>D</w:t>
      </w:r>
    </w:p>
    <w:p>
      <w:pPr>
        <w:rPr>
          <w:rFonts w:hint="eastAsia" w:ascii="宋体" w:hAnsi="宋体"/>
          <w:szCs w:val="21"/>
        </w:rPr>
      </w:pPr>
      <w:r>
        <w:rPr>
          <w:rFonts w:hint="eastAsia" w:ascii="宋体" w:hAnsi="宋体"/>
          <w:szCs w:val="21"/>
        </w:rPr>
        <w:t>　　A、道德规范 B、宗教规范C、纪律规范 D、法律规范　</w:t>
      </w:r>
    </w:p>
    <w:p>
      <w:pPr>
        <w:rPr>
          <w:rFonts w:hint="eastAsia" w:ascii="宋体" w:hAnsi="宋体"/>
          <w:szCs w:val="21"/>
        </w:rPr>
      </w:pPr>
      <w:r>
        <w:rPr>
          <w:rFonts w:hint="eastAsia" w:ascii="宋体" w:hAnsi="宋体"/>
          <w:szCs w:val="21"/>
        </w:rPr>
        <w:t>152.通过法律实施，法律对准备采取同类行为的人或一般人发生了积极影响，这说明法具有（  ）</w:t>
      </w:r>
      <w:r>
        <w:rPr>
          <w:rFonts w:ascii="宋体" w:hAnsi="宋体" w:cs="宋体"/>
          <w:color w:val="FF0000"/>
          <w:kern w:val="0"/>
          <w:szCs w:val="21"/>
        </w:rPr>
        <w:t>正确答案：</w:t>
      </w:r>
      <w:r>
        <w:rPr>
          <w:rFonts w:hint="eastAsia" w:ascii="宋体" w:hAnsi="宋体" w:cs="宋体"/>
          <w:color w:val="FF0000"/>
          <w:kern w:val="0"/>
          <w:szCs w:val="21"/>
        </w:rPr>
        <w:t>B</w:t>
      </w:r>
    </w:p>
    <w:p>
      <w:pPr>
        <w:rPr>
          <w:rFonts w:hint="eastAsia" w:ascii="宋体" w:hAnsi="宋体"/>
          <w:szCs w:val="21"/>
        </w:rPr>
      </w:pPr>
      <w:r>
        <w:rPr>
          <w:rFonts w:hint="eastAsia" w:ascii="宋体" w:hAnsi="宋体"/>
          <w:szCs w:val="21"/>
        </w:rPr>
        <w:t>　　A、评价作用 B、教育作用　　C、预测作用 D、制裁作用</w:t>
      </w:r>
    </w:p>
    <w:p>
      <w:pPr>
        <w:rPr>
          <w:rFonts w:hint="eastAsia" w:ascii="宋体" w:hAnsi="宋体"/>
          <w:szCs w:val="21"/>
        </w:rPr>
      </w:pPr>
      <w:r>
        <w:rPr>
          <w:rFonts w:hint="eastAsia" w:ascii="宋体" w:hAnsi="宋体"/>
          <w:szCs w:val="21"/>
        </w:rPr>
        <w:t>153. 2015年10月26日至29日，中国共产党第十八届中央委员会第五次全体会议在北京举行。全会审议通过了（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A、《中共中央关于全面推进依法治国若干重大问题的决定》</w:t>
      </w:r>
    </w:p>
    <w:p>
      <w:pPr>
        <w:rPr>
          <w:rFonts w:hint="eastAsia" w:ascii="宋体" w:hAnsi="宋体"/>
          <w:szCs w:val="21"/>
        </w:rPr>
      </w:pPr>
      <w:r>
        <w:rPr>
          <w:rFonts w:hint="eastAsia" w:ascii="宋体" w:hAnsi="宋体"/>
          <w:szCs w:val="21"/>
        </w:rPr>
        <w:t>　　B、《中共中央关于建立社会主义市场经济体制若干问题的决定》</w:t>
      </w:r>
    </w:p>
    <w:p>
      <w:pPr>
        <w:rPr>
          <w:rFonts w:hint="eastAsia" w:ascii="宋体" w:hAnsi="宋体"/>
          <w:szCs w:val="21"/>
        </w:rPr>
      </w:pPr>
      <w:r>
        <w:rPr>
          <w:rFonts w:hint="eastAsia" w:ascii="宋体" w:hAnsi="宋体"/>
          <w:szCs w:val="21"/>
        </w:rPr>
        <w:t>　　C、《中共中央关于制定国民经济和社会发展第十三个五年规划的建议》</w:t>
      </w:r>
    </w:p>
    <w:p>
      <w:pPr>
        <w:rPr>
          <w:rFonts w:hint="eastAsia" w:ascii="宋体" w:hAnsi="宋体"/>
          <w:szCs w:val="21"/>
        </w:rPr>
      </w:pPr>
      <w:r>
        <w:rPr>
          <w:rFonts w:hint="eastAsia" w:ascii="宋体" w:hAnsi="宋体"/>
          <w:szCs w:val="21"/>
        </w:rPr>
        <w:t xml:space="preserve">    D、《中共中央关于全面深化改革若干重大问题的决定》</w:t>
      </w:r>
    </w:p>
    <w:p>
      <w:pPr>
        <w:rPr>
          <w:rFonts w:hint="eastAsia" w:ascii="宋体" w:hAnsi="宋体"/>
          <w:szCs w:val="21"/>
        </w:rPr>
      </w:pPr>
      <w:r>
        <w:rPr>
          <w:rFonts w:hint="eastAsia" w:ascii="宋体" w:hAnsi="宋体"/>
          <w:szCs w:val="21"/>
        </w:rPr>
        <w:t>154.</w:t>
      </w:r>
      <w:r>
        <w:rPr>
          <w:rFonts w:hint="eastAsia" w:ascii="宋体" w:hAnsi="宋体" w:cs="宋体"/>
          <w:bCs/>
          <w:sz w:val="24"/>
        </w:rPr>
        <w:t xml:space="preserve"> </w:t>
      </w:r>
      <w:r>
        <w:rPr>
          <w:rFonts w:hint="eastAsia" w:ascii="宋体" w:hAnsi="宋体"/>
          <w:szCs w:val="21"/>
        </w:rPr>
        <w:t>(  )是指劳动者在付出一定的劳动以后所享有的休息和修养的权利，是劳动权发展的基础。</w:t>
      </w:r>
      <w:r>
        <w:rPr>
          <w:rFonts w:ascii="宋体" w:hAnsi="宋体" w:cs="宋体"/>
          <w:color w:val="FF0000"/>
          <w:kern w:val="0"/>
          <w:szCs w:val="21"/>
        </w:rPr>
        <w:t>正确答案：</w:t>
      </w:r>
      <w:r>
        <w:rPr>
          <w:rFonts w:hint="eastAsia" w:ascii="宋体" w:hAnsi="宋体" w:cs="宋体"/>
          <w:color w:val="FF0000"/>
          <w:kern w:val="0"/>
          <w:szCs w:val="21"/>
        </w:rPr>
        <w:t>B</w:t>
      </w:r>
    </w:p>
    <w:p>
      <w:pPr>
        <w:ind w:firstLine="420" w:firstLineChars="200"/>
        <w:rPr>
          <w:rFonts w:hint="eastAsia" w:ascii="宋体" w:hAnsi="宋体" w:cs="宋体"/>
          <w:bCs/>
          <w:sz w:val="24"/>
        </w:rPr>
      </w:pPr>
      <w:r>
        <w:rPr>
          <w:rFonts w:hint="eastAsia" w:ascii="宋体" w:hAnsi="宋体"/>
          <w:szCs w:val="21"/>
        </w:rPr>
        <w:t>A、劳动权      B、休息权   C、社会保障权  D、物质帮助权</w:t>
      </w:r>
    </w:p>
    <w:p>
      <w:pPr>
        <w:rPr>
          <w:rFonts w:hint="eastAsia" w:ascii="宋体" w:hAnsi="宋体"/>
          <w:szCs w:val="21"/>
        </w:rPr>
      </w:pPr>
      <w:r>
        <w:rPr>
          <w:rFonts w:hint="eastAsia" w:ascii="宋体" w:hAnsi="宋体"/>
          <w:szCs w:val="21"/>
        </w:rPr>
        <w:t>155.法律公布以后，还涉及法律完善的问题。下列选项中，具有立法性质的法律完善形式是（  ）</w:t>
      </w:r>
      <w:r>
        <w:rPr>
          <w:rFonts w:ascii="宋体" w:hAnsi="宋体" w:cs="宋体"/>
          <w:color w:val="FF0000"/>
          <w:kern w:val="0"/>
          <w:szCs w:val="21"/>
        </w:rPr>
        <w:t>正确答案：</w:t>
      </w:r>
      <w:r>
        <w:rPr>
          <w:rFonts w:hint="eastAsia" w:ascii="宋体" w:hAnsi="宋体" w:cs="宋体"/>
          <w:color w:val="FF0000"/>
          <w:kern w:val="0"/>
          <w:szCs w:val="21"/>
        </w:rPr>
        <w:t>C</w:t>
      </w:r>
    </w:p>
    <w:p>
      <w:pPr>
        <w:rPr>
          <w:rFonts w:hint="eastAsia" w:ascii="宋体" w:hAnsi="宋体"/>
          <w:szCs w:val="21"/>
        </w:rPr>
      </w:pPr>
      <w:r>
        <w:rPr>
          <w:rFonts w:hint="eastAsia" w:ascii="宋体" w:hAnsi="宋体"/>
          <w:szCs w:val="21"/>
        </w:rPr>
        <w:t>　　A、法律清理 B、法律汇编　　C、法律编纂 D、法律宣传</w:t>
      </w:r>
    </w:p>
    <w:p>
      <w:pPr>
        <w:rPr>
          <w:rFonts w:hint="eastAsia" w:ascii="宋体" w:hAnsi="宋体"/>
          <w:szCs w:val="21"/>
        </w:rPr>
      </w:pPr>
      <w:r>
        <w:rPr>
          <w:rFonts w:hint="eastAsia" w:ascii="宋体" w:hAnsi="宋体"/>
          <w:szCs w:val="21"/>
        </w:rPr>
        <w:t>156.</w:t>
      </w:r>
      <w:r>
        <w:rPr>
          <w:rFonts w:hint="eastAsia"/>
          <w:color w:val="000000"/>
        </w:rPr>
        <w:t xml:space="preserve"> </w:t>
      </w:r>
      <w:r>
        <w:rPr>
          <w:rFonts w:hint="eastAsia" w:ascii="宋体" w:hAnsi="宋体" w:cs="宋体"/>
          <w:color w:val="000000"/>
          <w:kern w:val="0"/>
          <w:sz w:val="24"/>
        </w:rPr>
        <w:t>诚实守信是立人之本、成事之基，中华民族历来敬重诚实守信，我国社会主义道德建设以诚实守信为重点。下列名言警句中，体现了诚实守信道德要求的是( )</w:t>
      </w:r>
      <w:r>
        <w:rPr>
          <w:rFonts w:ascii="宋体" w:hAnsi="宋体" w:cs="宋体"/>
          <w:color w:val="FF0000"/>
          <w:kern w:val="0"/>
          <w:szCs w:val="21"/>
        </w:rPr>
        <w:t xml:space="preserve"> 正确答案：</w:t>
      </w:r>
      <w:r>
        <w:rPr>
          <w:rFonts w:hint="eastAsia" w:ascii="宋体" w:hAnsi="宋体" w:cs="宋体"/>
          <w:color w:val="FF0000"/>
          <w:kern w:val="0"/>
          <w:szCs w:val="21"/>
        </w:rPr>
        <w:t>C</w:t>
      </w:r>
    </w:p>
    <w:p>
      <w:pPr>
        <w:widowControl/>
        <w:shd w:val="clear" w:color="auto" w:fill="FFFFFF"/>
        <w:ind w:firstLine="480"/>
        <w:rPr>
          <w:rFonts w:ascii="宋体" w:hAnsi="宋体" w:cs="宋体"/>
          <w:color w:val="000000"/>
          <w:kern w:val="0"/>
          <w:sz w:val="27"/>
          <w:szCs w:val="27"/>
        </w:rPr>
      </w:pPr>
      <w:r>
        <w:rPr>
          <w:rFonts w:hint="eastAsia" w:ascii="宋体" w:hAnsi="宋体" w:cs="宋体"/>
          <w:color w:val="000000"/>
          <w:kern w:val="0"/>
          <w:sz w:val="24"/>
        </w:rPr>
        <w:t>A、“人无志，非人也”              B、“民生在勤，勤而不匮”</w:t>
      </w:r>
    </w:p>
    <w:p>
      <w:pPr>
        <w:widowControl/>
        <w:shd w:val="clear" w:color="auto" w:fill="FFFFFF"/>
        <w:ind w:firstLine="480"/>
        <w:rPr>
          <w:rFonts w:ascii="宋体" w:hAnsi="宋体" w:cs="宋体"/>
          <w:color w:val="000000"/>
          <w:kern w:val="0"/>
          <w:sz w:val="27"/>
          <w:szCs w:val="27"/>
        </w:rPr>
      </w:pPr>
      <w:r>
        <w:rPr>
          <w:rFonts w:hint="eastAsia" w:ascii="宋体" w:hAnsi="宋体" w:cs="宋体"/>
          <w:color w:val="000000"/>
          <w:kern w:val="0"/>
          <w:sz w:val="24"/>
        </w:rPr>
        <w:t>C、“人而无信，不知其可也”     D、“天行健，君子以自强不息”</w:t>
      </w:r>
    </w:p>
    <w:p>
      <w:pPr>
        <w:rPr>
          <w:rFonts w:hint="eastAsia" w:ascii="宋体" w:hAnsi="宋体"/>
          <w:szCs w:val="21"/>
        </w:rPr>
      </w:pPr>
      <w:r>
        <w:rPr>
          <w:rFonts w:hint="eastAsia" w:ascii="宋体" w:hAnsi="宋体"/>
          <w:szCs w:val="21"/>
        </w:rPr>
        <w:t>157.民事主体在法律允许的范围内有完全的意志自由，其参加民事活动、作出民事行为，不受任何组织和个人的非法干预。这指的是我国民法中的（  ）</w:t>
      </w:r>
      <w:r>
        <w:rPr>
          <w:rFonts w:ascii="宋体" w:hAnsi="宋体" w:cs="宋体"/>
          <w:color w:val="FF0000"/>
          <w:kern w:val="0"/>
          <w:szCs w:val="21"/>
        </w:rPr>
        <w:t>正确答案：</w:t>
      </w:r>
      <w:r>
        <w:rPr>
          <w:rFonts w:hint="eastAsia" w:ascii="宋体" w:hAnsi="宋体" w:cs="宋体"/>
          <w:color w:val="FF0000"/>
          <w:kern w:val="0"/>
          <w:szCs w:val="21"/>
        </w:rPr>
        <w:t>B</w:t>
      </w:r>
    </w:p>
    <w:p>
      <w:pPr>
        <w:rPr>
          <w:rFonts w:hint="eastAsia" w:ascii="宋体" w:hAnsi="宋体"/>
          <w:szCs w:val="21"/>
        </w:rPr>
      </w:pPr>
      <w:r>
        <w:rPr>
          <w:rFonts w:hint="eastAsia" w:ascii="宋体" w:hAnsi="宋体"/>
          <w:szCs w:val="21"/>
        </w:rPr>
        <w:t>　　A、平等原则 B、自愿原则　　C、公平原则 D、诚实信用原则</w:t>
      </w:r>
    </w:p>
    <w:p>
      <w:pPr>
        <w:rPr>
          <w:rFonts w:hint="eastAsia" w:ascii="宋体" w:hAnsi="宋体"/>
          <w:szCs w:val="21"/>
        </w:rPr>
      </w:pPr>
      <w:r>
        <w:rPr>
          <w:rFonts w:hint="eastAsia" w:ascii="宋体" w:hAnsi="宋体"/>
          <w:szCs w:val="21"/>
        </w:rPr>
        <w:t>158.</w:t>
      </w:r>
      <w:r>
        <w:rPr>
          <w:rFonts w:hint="eastAsia"/>
        </w:rPr>
        <w:t xml:space="preserve"> </w:t>
      </w:r>
      <w:r>
        <w:rPr>
          <w:rFonts w:hint="eastAsia" w:ascii="宋体" w:hAnsi="宋体"/>
          <w:szCs w:val="21"/>
        </w:rPr>
        <w:t>爱国主义在不同的历史和文化背景下有着不同的内涵和特点。在新民主主义革命时期，爱国主义主要表现为致力于消灭帝国主义、封建主义和官僚主资本主义的反动统治，把黑暗的旧中国改造成光明的新中国。在现阶段，爱国主义主要表现为心系国家的前途和命运，献身于社会主义现代化事业，献身于祖国统一大业。这表明(    )</w:t>
      </w:r>
      <w:r>
        <w:rPr>
          <w:rFonts w:ascii="宋体" w:hAnsi="宋体" w:cs="宋体"/>
          <w:color w:val="FF0000"/>
          <w:kern w:val="0"/>
          <w:szCs w:val="21"/>
        </w:rPr>
        <w:t>正确答案：</w:t>
      </w:r>
      <w:r>
        <w:rPr>
          <w:rFonts w:hint="eastAsia" w:ascii="宋体" w:hAnsi="宋体" w:cs="宋体"/>
          <w:color w:val="FF0000"/>
          <w:kern w:val="0"/>
          <w:szCs w:val="21"/>
        </w:rPr>
        <w:t>B</w:t>
      </w:r>
    </w:p>
    <w:p>
      <w:pPr>
        <w:rPr>
          <w:rFonts w:hint="eastAsia" w:ascii="宋体" w:hAnsi="宋体"/>
          <w:szCs w:val="21"/>
        </w:rPr>
      </w:pPr>
      <w:r>
        <w:rPr>
          <w:rFonts w:hint="eastAsia" w:ascii="宋体" w:hAnsi="宋体"/>
          <w:szCs w:val="21"/>
        </w:rPr>
        <w:t>　 A、爱国主义是主观的、现实的                  B、爱国主义是历史的、具体的</w:t>
      </w:r>
    </w:p>
    <w:p>
      <w:pPr>
        <w:rPr>
          <w:rFonts w:hint="eastAsia" w:ascii="宋体" w:hAnsi="宋体"/>
          <w:szCs w:val="21"/>
        </w:rPr>
      </w:pPr>
      <w:r>
        <w:rPr>
          <w:rFonts w:ascii="宋体" w:hAnsi="宋体"/>
          <w:szCs w:val="21"/>
        </w:rPr>
        <w:t xml:space="preserve"> </w:t>
      </w:r>
      <w:r>
        <w:rPr>
          <w:rFonts w:hint="eastAsia" w:ascii="宋体" w:hAnsi="宋体"/>
          <w:szCs w:val="21"/>
        </w:rPr>
        <w:t>　C、爱国主义是客观的、抽象的                  D、爱国主义是客观的、具体的</w:t>
      </w:r>
    </w:p>
    <w:p>
      <w:pPr>
        <w:rPr>
          <w:rFonts w:hint="eastAsia" w:ascii="宋体" w:hAnsi="宋体"/>
          <w:szCs w:val="21"/>
        </w:rPr>
      </w:pPr>
      <w:r>
        <w:rPr>
          <w:rFonts w:hint="eastAsia" w:ascii="宋体" w:hAnsi="宋体"/>
          <w:szCs w:val="21"/>
        </w:rPr>
        <w:t>159. (    )是中国特色社会主义最本质特征，是社会主义法治最根本保证。</w:t>
      </w:r>
      <w:r>
        <w:rPr>
          <w:rFonts w:ascii="宋体" w:hAnsi="宋体" w:cs="宋体"/>
          <w:color w:val="FF0000"/>
          <w:kern w:val="0"/>
          <w:szCs w:val="21"/>
        </w:rPr>
        <w:t>正确答案：</w:t>
      </w:r>
      <w:r>
        <w:rPr>
          <w:rFonts w:hint="eastAsia" w:ascii="宋体" w:hAnsi="宋体" w:cs="宋体"/>
          <w:color w:val="FF0000"/>
          <w:kern w:val="0"/>
          <w:szCs w:val="21"/>
        </w:rPr>
        <w:t>B</w:t>
      </w:r>
    </w:p>
    <w:p>
      <w:pPr>
        <w:ind w:firstLine="420"/>
        <w:rPr>
          <w:rFonts w:hint="eastAsia" w:ascii="宋体" w:hAnsi="宋体"/>
          <w:szCs w:val="21"/>
        </w:rPr>
      </w:pPr>
      <w:r>
        <w:rPr>
          <w:rFonts w:hint="eastAsia" w:ascii="宋体" w:hAnsi="宋体"/>
          <w:szCs w:val="21"/>
        </w:rPr>
        <w:t xml:space="preserve">A、党的领导                                 B、中国特色社会主义制度    </w:t>
      </w:r>
    </w:p>
    <w:p>
      <w:pPr>
        <w:ind w:firstLine="420"/>
        <w:rPr>
          <w:rFonts w:hint="eastAsia" w:ascii="宋体" w:hAnsi="宋体"/>
          <w:szCs w:val="21"/>
        </w:rPr>
      </w:pPr>
      <w:r>
        <w:rPr>
          <w:rFonts w:hint="eastAsia" w:ascii="宋体" w:hAnsi="宋体"/>
          <w:szCs w:val="21"/>
        </w:rPr>
        <w:t>C、中国特色社会主义法治理论                 D、人民当家作主</w:t>
      </w:r>
    </w:p>
    <w:p>
      <w:pPr>
        <w:jc w:val="left"/>
        <w:rPr>
          <w:rFonts w:ascii="宋体" w:hAnsi="宋体" w:cs="宋体"/>
          <w:b/>
          <w:bCs/>
          <w:kern w:val="0"/>
          <w:szCs w:val="21"/>
        </w:rPr>
      </w:pPr>
      <w:r>
        <w:rPr>
          <w:rFonts w:ascii="宋体" w:hAnsi="宋体" w:cs="宋体"/>
          <w:kern w:val="0"/>
          <w:szCs w:val="21"/>
        </w:rPr>
        <w:br w:type="textWrapping"/>
      </w:r>
      <w:r>
        <w:rPr>
          <w:rFonts w:hint="eastAsia" w:ascii="宋体" w:hAnsi="宋体" w:cs="宋体"/>
          <w:kern w:val="0"/>
          <w:szCs w:val="21"/>
        </w:rPr>
        <w:t xml:space="preserve">                               </w:t>
      </w:r>
      <w:r>
        <w:rPr>
          <w:rFonts w:ascii="宋体" w:hAnsi="宋体" w:cs="宋体"/>
          <w:b/>
          <w:bCs/>
          <w:kern w:val="0"/>
          <w:szCs w:val="21"/>
        </w:rPr>
        <w:t xml:space="preserve">◎ </w:t>
      </w:r>
      <w:r>
        <w:rPr>
          <w:rFonts w:hint="eastAsia" w:ascii="宋体" w:hAnsi="宋体" w:cs="宋体"/>
          <w:kern w:val="0"/>
          <w:szCs w:val="21"/>
        </w:rPr>
        <w:t xml:space="preserve"> </w:t>
      </w:r>
      <w:r>
        <w:rPr>
          <w:rFonts w:hint="eastAsia" w:ascii="宋体" w:hAnsi="宋体" w:cs="宋体"/>
          <w:b/>
          <w:bCs/>
          <w:kern w:val="0"/>
          <w:szCs w:val="21"/>
        </w:rPr>
        <w:t xml:space="preserve">第二部分 </w:t>
      </w:r>
      <w:r>
        <w:rPr>
          <w:rFonts w:ascii="宋体" w:hAnsi="宋体" w:cs="宋体"/>
          <w:b/>
          <w:bCs/>
          <w:kern w:val="0"/>
          <w:szCs w:val="21"/>
        </w:rPr>
        <w:t xml:space="preserve">多项选择题 </w:t>
      </w:r>
    </w:p>
    <w:p>
      <w:pPr>
        <w:jc w:val="left"/>
        <w:rPr>
          <w:rFonts w:ascii="宋体" w:hAnsi="宋体" w:cs="宋体"/>
          <w:b/>
          <w:bCs/>
          <w:kern w:val="0"/>
          <w:szCs w:val="21"/>
        </w:rPr>
      </w:pPr>
    </w:p>
    <w:p>
      <w:pPr>
        <w:numPr>
          <w:ilvl w:val="0"/>
          <w:numId w:val="2"/>
        </w:numPr>
        <w:jc w:val="left"/>
        <w:rPr>
          <w:rFonts w:ascii="宋体" w:hAnsi="宋体" w:cs="宋体"/>
          <w:kern w:val="0"/>
          <w:szCs w:val="21"/>
        </w:rPr>
      </w:pPr>
      <w:r>
        <w:rPr>
          <w:rFonts w:ascii="宋体" w:hAnsi="宋体" w:cs="宋体"/>
          <w:kern w:val="0"/>
          <w:szCs w:val="21"/>
        </w:rPr>
        <w:t>弘扬以改革创新为核心的时代精神，必须</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正确答案：CD</w:t>
      </w:r>
      <w:r>
        <w:rPr>
          <w:rFonts w:ascii="宋体" w:hAnsi="宋体" w:cs="宋体"/>
          <w:kern w:val="0"/>
          <w:szCs w:val="21"/>
        </w:rPr>
        <w:br w:type="textWrapping"/>
      </w:r>
      <w:r>
        <w:rPr>
          <w:rFonts w:ascii="宋体" w:hAnsi="宋体" w:cs="宋体"/>
          <w:kern w:val="0"/>
          <w:szCs w:val="21"/>
        </w:rPr>
        <w:t>  A、 全方位、多层次的开展对外开放</w:t>
      </w:r>
      <w:r>
        <w:rPr>
          <w:rFonts w:ascii="宋体" w:hAnsi="宋体" w:cs="宋体"/>
          <w:kern w:val="0"/>
          <w:szCs w:val="21"/>
        </w:rPr>
        <w:br w:type="textWrapping"/>
      </w:r>
      <w:r>
        <w:rPr>
          <w:rFonts w:ascii="宋体" w:hAnsi="宋体" w:cs="宋体"/>
          <w:kern w:val="0"/>
          <w:szCs w:val="21"/>
        </w:rPr>
        <w:t>  B、 提高对外开放水平</w:t>
      </w:r>
      <w:r>
        <w:rPr>
          <w:rFonts w:ascii="宋体" w:hAnsi="宋体" w:cs="宋体"/>
          <w:kern w:val="0"/>
          <w:szCs w:val="21"/>
        </w:rPr>
        <w:br w:type="textWrapping"/>
      </w:r>
      <w:r>
        <w:rPr>
          <w:rFonts w:ascii="宋体" w:hAnsi="宋体" w:cs="宋体"/>
          <w:kern w:val="0"/>
          <w:szCs w:val="21"/>
        </w:rPr>
        <w:t>  C、 大力推进理论创新、制度创新、科技创新、文化创新和其他各方面的创新</w:t>
      </w:r>
      <w:r>
        <w:rPr>
          <w:rFonts w:ascii="宋体" w:hAnsi="宋体" w:cs="宋体"/>
          <w:kern w:val="0"/>
          <w:szCs w:val="21"/>
        </w:rPr>
        <w:br w:type="textWrapping"/>
      </w:r>
      <w:r>
        <w:rPr>
          <w:rFonts w:ascii="宋体" w:hAnsi="宋体" w:cs="宋体"/>
          <w:kern w:val="0"/>
          <w:szCs w:val="21"/>
        </w:rPr>
        <w:t>  D、 自觉投身于改革创新的伟大实践</w:t>
      </w:r>
    </w:p>
    <w:p>
      <w:pPr>
        <w:numPr>
          <w:ilvl w:val="0"/>
          <w:numId w:val="2"/>
        </w:numPr>
        <w:jc w:val="left"/>
        <w:rPr>
          <w:rFonts w:ascii="宋体" w:hAnsi="宋体" w:cs="宋体"/>
          <w:kern w:val="0"/>
          <w:szCs w:val="21"/>
        </w:rPr>
      </w:pPr>
      <w:r>
        <w:rPr>
          <w:rFonts w:ascii="宋体" w:hAnsi="宋体" w:cs="宋体"/>
          <w:kern w:val="0"/>
          <w:szCs w:val="21"/>
        </w:rPr>
        <w:t>改革创新是多方面的，主要包括</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理论创新  B、 制度创新  C、 科技创新  D、 文化创新</w:t>
      </w:r>
    </w:p>
    <w:p>
      <w:pPr>
        <w:numPr>
          <w:ilvl w:val="0"/>
          <w:numId w:val="2"/>
        </w:numPr>
        <w:jc w:val="left"/>
        <w:rPr>
          <w:rFonts w:ascii="宋体" w:hAnsi="宋体" w:cs="宋体"/>
          <w:kern w:val="0"/>
          <w:szCs w:val="21"/>
        </w:rPr>
      </w:pPr>
      <w:r>
        <w:rPr>
          <w:rFonts w:ascii="宋体" w:hAnsi="宋体" w:cs="宋体"/>
          <w:kern w:val="0"/>
          <w:szCs w:val="21"/>
        </w:rPr>
        <w:t>爱国主义要遵循的原则是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行为要合法  B、 必须要有利于祖国的稳定</w:t>
      </w:r>
      <w:r>
        <w:rPr>
          <w:rFonts w:ascii="宋体" w:hAnsi="宋体" w:cs="宋体"/>
          <w:kern w:val="0"/>
          <w:szCs w:val="21"/>
        </w:rPr>
        <w:br w:type="textWrapping"/>
      </w:r>
      <w:r>
        <w:rPr>
          <w:rFonts w:ascii="宋体" w:hAnsi="宋体" w:cs="宋体"/>
          <w:kern w:val="0"/>
          <w:szCs w:val="21"/>
        </w:rPr>
        <w:t>  C、 必须要有利于祖国的发展  D、 要充分发泄自己的情感。</w:t>
      </w:r>
    </w:p>
    <w:p>
      <w:pPr>
        <w:numPr>
          <w:ilvl w:val="0"/>
          <w:numId w:val="2"/>
        </w:numPr>
        <w:jc w:val="left"/>
        <w:rPr>
          <w:rFonts w:ascii="宋体" w:hAnsi="宋体" w:cs="宋体"/>
          <w:kern w:val="0"/>
          <w:szCs w:val="21"/>
        </w:rPr>
      </w:pPr>
      <w:r>
        <w:rPr>
          <w:rFonts w:ascii="宋体" w:hAnsi="宋体" w:cs="宋体"/>
          <w:kern w:val="0"/>
          <w:szCs w:val="21"/>
        </w:rPr>
        <w:t>在我国新民主主义革命时期，爱国主义主要表现在</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正确答案：AD</w:t>
      </w:r>
      <w:r>
        <w:rPr>
          <w:rFonts w:ascii="宋体" w:hAnsi="宋体" w:cs="宋体"/>
          <w:kern w:val="0"/>
          <w:szCs w:val="21"/>
        </w:rPr>
        <w:br w:type="textWrapping"/>
      </w:r>
      <w:r>
        <w:rPr>
          <w:rFonts w:ascii="宋体" w:hAnsi="宋体" w:cs="宋体"/>
          <w:kern w:val="0"/>
          <w:szCs w:val="21"/>
        </w:rPr>
        <w:t>  A、 推翻帝国主义、封建主义和官僚资本主义的反动统治</w:t>
      </w:r>
      <w:r>
        <w:rPr>
          <w:rFonts w:ascii="宋体" w:hAnsi="宋体" w:cs="宋体"/>
          <w:kern w:val="0"/>
          <w:szCs w:val="21"/>
        </w:rPr>
        <w:br w:type="textWrapping"/>
      </w:r>
      <w:r>
        <w:rPr>
          <w:rFonts w:ascii="宋体" w:hAnsi="宋体" w:cs="宋体"/>
          <w:kern w:val="0"/>
          <w:szCs w:val="21"/>
        </w:rPr>
        <w:t>  B、 开发祖国的大好河山</w:t>
      </w:r>
      <w:r>
        <w:rPr>
          <w:rFonts w:ascii="宋体" w:hAnsi="宋体" w:cs="宋体"/>
          <w:kern w:val="0"/>
          <w:szCs w:val="21"/>
        </w:rPr>
        <w:br w:type="textWrapping"/>
      </w:r>
      <w:r>
        <w:rPr>
          <w:rFonts w:ascii="宋体" w:hAnsi="宋体" w:cs="宋体"/>
          <w:kern w:val="0"/>
          <w:szCs w:val="21"/>
        </w:rPr>
        <w:t>  C、 实现国家现代化</w:t>
      </w:r>
      <w:r>
        <w:rPr>
          <w:rFonts w:ascii="宋体" w:hAnsi="宋体" w:cs="宋体"/>
          <w:kern w:val="0"/>
          <w:szCs w:val="21"/>
        </w:rPr>
        <w:br w:type="textWrapping"/>
      </w:r>
      <w:r>
        <w:rPr>
          <w:rFonts w:ascii="宋体" w:hAnsi="宋体" w:cs="宋体"/>
          <w:kern w:val="0"/>
          <w:szCs w:val="21"/>
        </w:rPr>
        <w:t>  D、 把黑暗的中国改造成光明的新中国</w:t>
      </w:r>
    </w:p>
    <w:p>
      <w:pPr>
        <w:numPr>
          <w:ilvl w:val="0"/>
          <w:numId w:val="2"/>
        </w:numPr>
        <w:jc w:val="left"/>
        <w:rPr>
          <w:rFonts w:ascii="宋体" w:hAnsi="宋体" w:cs="宋体"/>
          <w:kern w:val="0"/>
          <w:szCs w:val="21"/>
        </w:rPr>
      </w:pPr>
      <w:r>
        <w:rPr>
          <w:rFonts w:ascii="宋体" w:hAnsi="宋体" w:cs="宋体"/>
          <w:kern w:val="0"/>
          <w:szCs w:val="21"/>
        </w:rPr>
        <w:t>爱国主义体现了人民群众对自己祖国的深厚感情，反映了个人对祖国的依存关系，是人们对自己故土家园、民族和文化的（ ）的统一。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归属感  B、 认同感  C、 尊严感  D、 荣誉感</w:t>
      </w:r>
    </w:p>
    <w:p>
      <w:pPr>
        <w:numPr>
          <w:ilvl w:val="0"/>
          <w:numId w:val="2"/>
        </w:numPr>
        <w:jc w:val="left"/>
        <w:rPr>
          <w:rFonts w:ascii="宋体" w:hAnsi="宋体" w:cs="宋体"/>
          <w:kern w:val="0"/>
          <w:szCs w:val="21"/>
        </w:rPr>
      </w:pPr>
      <w:r>
        <w:rPr>
          <w:rFonts w:ascii="宋体" w:hAnsi="宋体" w:cs="宋体"/>
          <w:kern w:val="0"/>
          <w:szCs w:val="21"/>
        </w:rPr>
        <w:t>面对世界范围的各种思想文化的相互激荡，在大力弘扬和培育民族精神方面正确表述的是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立足中国特色社会主义建设事业的伟大实践</w:t>
      </w:r>
      <w:r>
        <w:rPr>
          <w:rFonts w:ascii="宋体" w:hAnsi="宋体" w:cs="宋体"/>
          <w:kern w:val="0"/>
          <w:szCs w:val="21"/>
        </w:rPr>
        <w:br w:type="textWrapping"/>
      </w:r>
      <w:r>
        <w:rPr>
          <w:rFonts w:ascii="宋体" w:hAnsi="宋体" w:cs="宋体"/>
          <w:kern w:val="0"/>
          <w:szCs w:val="21"/>
        </w:rPr>
        <w:t>  B、 发展社会主义的先进文化</w:t>
      </w:r>
      <w:r>
        <w:rPr>
          <w:rFonts w:ascii="宋体" w:hAnsi="宋体" w:cs="宋体"/>
          <w:kern w:val="0"/>
          <w:szCs w:val="21"/>
        </w:rPr>
        <w:br w:type="textWrapping"/>
      </w:r>
      <w:r>
        <w:rPr>
          <w:rFonts w:ascii="宋体" w:hAnsi="宋体" w:cs="宋体"/>
          <w:kern w:val="0"/>
          <w:szCs w:val="21"/>
        </w:rPr>
        <w:t>  C、 吸收和借鉴外来文化和道德的积极成果</w:t>
      </w:r>
      <w:r>
        <w:rPr>
          <w:rFonts w:ascii="宋体" w:hAnsi="宋体" w:cs="宋体"/>
          <w:kern w:val="0"/>
          <w:szCs w:val="21"/>
        </w:rPr>
        <w:br w:type="textWrapping"/>
      </w:r>
      <w:r>
        <w:rPr>
          <w:rFonts w:ascii="宋体" w:hAnsi="宋体" w:cs="宋体"/>
          <w:kern w:val="0"/>
          <w:szCs w:val="21"/>
        </w:rPr>
        <w:t>  D、 批判地继承中国古代的传统文化和道德</w:t>
      </w:r>
    </w:p>
    <w:p>
      <w:pPr>
        <w:numPr>
          <w:ilvl w:val="0"/>
          <w:numId w:val="2"/>
        </w:numPr>
        <w:jc w:val="left"/>
        <w:rPr>
          <w:rFonts w:ascii="宋体" w:hAnsi="宋体" w:cs="宋体"/>
          <w:kern w:val="0"/>
          <w:szCs w:val="21"/>
        </w:rPr>
      </w:pPr>
      <w:r>
        <w:rPr>
          <w:rFonts w:ascii="宋体" w:hAnsi="宋体" w:cs="宋体"/>
          <w:kern w:val="0"/>
          <w:szCs w:val="21"/>
        </w:rPr>
        <w:t>爱国主义是一个历史范畴，我们提倡的爱国家是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爱由先进阶级统治的国家</w:t>
      </w:r>
      <w:r>
        <w:rPr>
          <w:rFonts w:ascii="宋体" w:hAnsi="宋体" w:cs="宋体"/>
          <w:kern w:val="0"/>
          <w:szCs w:val="21"/>
        </w:rPr>
        <w:br w:type="textWrapping"/>
      </w:r>
      <w:r>
        <w:rPr>
          <w:rFonts w:ascii="宋体" w:hAnsi="宋体" w:cs="宋体"/>
          <w:kern w:val="0"/>
          <w:szCs w:val="21"/>
        </w:rPr>
        <w:t>  B、 爱合乎生产力发展要求的国家</w:t>
      </w:r>
      <w:r>
        <w:rPr>
          <w:rFonts w:ascii="宋体" w:hAnsi="宋体" w:cs="宋体"/>
          <w:kern w:val="0"/>
          <w:szCs w:val="21"/>
        </w:rPr>
        <w:br w:type="textWrapping"/>
      </w:r>
      <w:r>
        <w:rPr>
          <w:rFonts w:ascii="宋体" w:hAnsi="宋体" w:cs="宋体"/>
          <w:kern w:val="0"/>
          <w:szCs w:val="21"/>
        </w:rPr>
        <w:t>  C、 爱符合社会进步要求的国家</w:t>
      </w:r>
      <w:r>
        <w:rPr>
          <w:rFonts w:ascii="宋体" w:hAnsi="宋体" w:cs="宋体"/>
          <w:kern w:val="0"/>
          <w:szCs w:val="21"/>
        </w:rPr>
        <w:br w:type="textWrapping"/>
      </w:r>
      <w:r>
        <w:rPr>
          <w:rFonts w:ascii="宋体" w:hAnsi="宋体" w:cs="宋体"/>
          <w:kern w:val="0"/>
          <w:szCs w:val="21"/>
        </w:rPr>
        <w:t>  D、 爱地大物博物产富饶的国家</w:t>
      </w:r>
    </w:p>
    <w:p>
      <w:pPr>
        <w:numPr>
          <w:ilvl w:val="0"/>
          <w:numId w:val="2"/>
        </w:numPr>
        <w:jc w:val="left"/>
        <w:rPr>
          <w:rFonts w:ascii="宋体" w:hAnsi="宋体" w:cs="宋体"/>
          <w:kern w:val="0"/>
          <w:szCs w:val="21"/>
        </w:rPr>
      </w:pPr>
      <w:r>
        <w:rPr>
          <w:rFonts w:ascii="宋体" w:hAnsi="宋体" w:cs="宋体"/>
          <w:kern w:val="0"/>
          <w:szCs w:val="21"/>
        </w:rPr>
        <w:t>培育强烈的爱国情感，需要</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正确答案：CD</w:t>
      </w:r>
      <w:r>
        <w:rPr>
          <w:rFonts w:ascii="宋体" w:hAnsi="宋体" w:cs="宋体"/>
          <w:kern w:val="0"/>
          <w:szCs w:val="21"/>
        </w:rPr>
        <w:br w:type="textWrapping"/>
      </w:r>
      <w:r>
        <w:rPr>
          <w:rFonts w:ascii="宋体" w:hAnsi="宋体" w:cs="宋体"/>
          <w:kern w:val="0"/>
          <w:szCs w:val="21"/>
        </w:rPr>
        <w:t>  A、 否定我们的缺点和错误  B、 体验和接触国外的社会环境</w:t>
      </w:r>
      <w:r>
        <w:rPr>
          <w:rFonts w:ascii="宋体" w:hAnsi="宋体" w:cs="宋体"/>
          <w:kern w:val="0"/>
          <w:szCs w:val="21"/>
        </w:rPr>
        <w:br w:type="textWrapping"/>
      </w:r>
      <w:r>
        <w:rPr>
          <w:rFonts w:ascii="宋体" w:hAnsi="宋体" w:cs="宋体"/>
          <w:kern w:val="0"/>
          <w:szCs w:val="21"/>
        </w:rPr>
        <w:t>  C、 以科学的态度对待中国历史  D、 把自己的事业和祖国的命运紧密联系在一起</w:t>
      </w:r>
    </w:p>
    <w:p>
      <w:pPr>
        <w:numPr>
          <w:ilvl w:val="0"/>
          <w:numId w:val="2"/>
        </w:numPr>
        <w:jc w:val="left"/>
        <w:rPr>
          <w:rFonts w:ascii="宋体" w:hAnsi="宋体" w:cs="宋体"/>
          <w:kern w:val="0"/>
          <w:szCs w:val="21"/>
        </w:rPr>
      </w:pPr>
      <w:r>
        <w:rPr>
          <w:rFonts w:ascii="宋体" w:hAnsi="宋体" w:cs="宋体"/>
          <w:kern w:val="0"/>
          <w:szCs w:val="21"/>
        </w:rPr>
        <w:t>在经济全球化背景下弘扬爱国主义精神，应该注意防止出现</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正确答案：CD</w:t>
      </w:r>
      <w:r>
        <w:rPr>
          <w:rFonts w:ascii="宋体" w:hAnsi="宋体" w:cs="宋体"/>
          <w:kern w:val="0"/>
          <w:szCs w:val="21"/>
        </w:rPr>
        <w:br w:type="textWrapping"/>
      </w:r>
      <w:r>
        <w:rPr>
          <w:rFonts w:ascii="宋体" w:hAnsi="宋体" w:cs="宋体"/>
          <w:kern w:val="0"/>
          <w:szCs w:val="21"/>
        </w:rPr>
        <w:t>  A、 民族自尊感  B、 民族自信心  C、 狭隘民族主义  D、 大国沙文主义</w:t>
      </w:r>
      <w:r>
        <w:rPr>
          <w:rFonts w:ascii="宋体" w:hAnsi="宋体" w:cs="宋体"/>
          <w:kern w:val="0"/>
          <w:szCs w:val="21"/>
        </w:rPr>
        <w:br w:type="textWrapping"/>
      </w:r>
      <w:r>
        <w:rPr>
          <w:rFonts w:hint="eastAsia" w:ascii="宋体" w:hAnsi="宋体" w:cs="宋体"/>
          <w:kern w:val="0"/>
          <w:szCs w:val="21"/>
        </w:rPr>
        <w:t>10</w:t>
      </w:r>
      <w:r>
        <w:rPr>
          <w:rFonts w:ascii="宋体" w:hAnsi="宋体" w:cs="宋体"/>
          <w:kern w:val="0"/>
          <w:szCs w:val="21"/>
        </w:rPr>
        <w:t>、不同的时代，具有不同的时代精神。今天我们所处的时代，是一个</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以改革创新为显著特征的时代</w:t>
      </w:r>
      <w:r>
        <w:rPr>
          <w:rFonts w:ascii="宋体" w:hAnsi="宋体" w:cs="宋体"/>
          <w:kern w:val="0"/>
          <w:szCs w:val="21"/>
        </w:rPr>
        <w:br w:type="textWrapping"/>
      </w:r>
      <w:r>
        <w:rPr>
          <w:rFonts w:ascii="宋体" w:hAnsi="宋体" w:cs="宋体"/>
          <w:kern w:val="0"/>
          <w:szCs w:val="21"/>
        </w:rPr>
        <w:t>  B、 新情况、新矛盾、新问题、新经验、新事物层出不穷的时代</w:t>
      </w:r>
      <w:r>
        <w:rPr>
          <w:rFonts w:ascii="宋体" w:hAnsi="宋体" w:cs="宋体"/>
          <w:kern w:val="0"/>
          <w:szCs w:val="21"/>
        </w:rPr>
        <w:br w:type="textWrapping"/>
      </w:r>
      <w:r>
        <w:rPr>
          <w:rFonts w:ascii="宋体" w:hAnsi="宋体" w:cs="宋体"/>
          <w:kern w:val="0"/>
          <w:szCs w:val="21"/>
        </w:rPr>
        <w:t>  C、 和平发展成为时代主题、世界多极化不可逆转和经济全球化深入发展的时代</w:t>
      </w:r>
      <w:r>
        <w:rPr>
          <w:rFonts w:ascii="宋体" w:hAnsi="宋体" w:cs="宋体"/>
          <w:kern w:val="0"/>
          <w:szCs w:val="21"/>
        </w:rPr>
        <w:br w:type="textWrapping"/>
      </w:r>
      <w:r>
        <w:rPr>
          <w:rFonts w:ascii="宋体" w:hAnsi="宋体" w:cs="宋体"/>
          <w:kern w:val="0"/>
          <w:szCs w:val="21"/>
        </w:rPr>
        <w:t>  D、 综合国力竞争日趋激烈、国际交往日益频繁、国与国之间联系和互动越来越密切的时代</w:t>
      </w:r>
    </w:p>
    <w:p>
      <w:pPr>
        <w:numPr>
          <w:ilvl w:val="0"/>
          <w:numId w:val="3"/>
        </w:numPr>
        <w:jc w:val="left"/>
        <w:rPr>
          <w:rFonts w:ascii="宋体" w:hAnsi="宋体" w:cs="宋体"/>
          <w:kern w:val="0"/>
          <w:szCs w:val="21"/>
        </w:rPr>
      </w:pPr>
      <w:r>
        <w:rPr>
          <w:rFonts w:ascii="宋体" w:hAnsi="宋体" w:cs="宋体"/>
          <w:kern w:val="0"/>
          <w:szCs w:val="21"/>
        </w:rPr>
        <w:t>在当代中国，爱国主义首先体现在对社会主义中国的热爱上。这是因为</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中国选择了社会主义制度，是中国近现代历史发展的必然</w:t>
      </w:r>
      <w:r>
        <w:rPr>
          <w:rFonts w:ascii="宋体" w:hAnsi="宋体" w:cs="宋体"/>
          <w:kern w:val="0"/>
          <w:szCs w:val="21"/>
        </w:rPr>
        <w:br w:type="textWrapping"/>
      </w:r>
      <w:r>
        <w:rPr>
          <w:rFonts w:ascii="宋体" w:hAnsi="宋体" w:cs="宋体"/>
          <w:kern w:val="0"/>
          <w:szCs w:val="21"/>
        </w:rPr>
        <w:t>  B、 社会主义是一种先进的社会制度，是人类历史发展的必然</w:t>
      </w:r>
      <w:r>
        <w:rPr>
          <w:rFonts w:ascii="宋体" w:hAnsi="宋体" w:cs="宋体"/>
          <w:kern w:val="0"/>
          <w:szCs w:val="21"/>
        </w:rPr>
        <w:br w:type="textWrapping"/>
      </w:r>
      <w:r>
        <w:rPr>
          <w:rFonts w:ascii="宋体" w:hAnsi="宋体" w:cs="宋体"/>
          <w:kern w:val="0"/>
          <w:szCs w:val="21"/>
        </w:rPr>
        <w:t>  C、 中国共产党在领导中国人民建设社会主义的过程中不曾出现过失误</w:t>
      </w:r>
      <w:r>
        <w:rPr>
          <w:rFonts w:ascii="宋体" w:hAnsi="宋体" w:cs="宋体"/>
          <w:kern w:val="0"/>
          <w:szCs w:val="21"/>
        </w:rPr>
        <w:br w:type="textWrapping"/>
      </w:r>
      <w:r>
        <w:rPr>
          <w:rFonts w:ascii="宋体" w:hAnsi="宋体" w:cs="宋体"/>
          <w:kern w:val="0"/>
          <w:szCs w:val="21"/>
        </w:rPr>
        <w:t>  D、 改革开放以来我们取得的一切成绩和进步的根本原因，就是开辟了中国特色社会主义道路</w:t>
      </w:r>
    </w:p>
    <w:p>
      <w:pPr>
        <w:numPr>
          <w:ilvl w:val="0"/>
          <w:numId w:val="3"/>
        </w:numPr>
        <w:jc w:val="left"/>
        <w:rPr>
          <w:rFonts w:hint="eastAsia" w:ascii="宋体" w:hAnsi="宋体" w:cs="宋体"/>
          <w:kern w:val="0"/>
          <w:szCs w:val="21"/>
        </w:rPr>
      </w:pPr>
      <w:r>
        <w:rPr>
          <w:rFonts w:ascii="宋体" w:hAnsi="宋体" w:cs="宋体"/>
          <w:kern w:val="0"/>
          <w:szCs w:val="21"/>
        </w:rPr>
        <w:t>发展中国特色社会主义，必须</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正确答案：ACD</w:t>
      </w:r>
      <w:r>
        <w:rPr>
          <w:rFonts w:ascii="宋体" w:hAnsi="宋体" w:cs="宋体"/>
          <w:kern w:val="0"/>
          <w:szCs w:val="21"/>
        </w:rPr>
        <w:br w:type="textWrapping"/>
      </w:r>
      <w:r>
        <w:rPr>
          <w:rFonts w:ascii="宋体" w:hAnsi="宋体" w:cs="宋体"/>
          <w:kern w:val="0"/>
          <w:szCs w:val="21"/>
        </w:rPr>
        <w:t>  A、 坚持改革开放  </w:t>
      </w:r>
      <w:r>
        <w:rPr>
          <w:rFonts w:hint="eastAsia" w:ascii="宋体" w:hAnsi="宋体" w:cs="宋体"/>
          <w:kern w:val="0"/>
          <w:szCs w:val="21"/>
        </w:rPr>
        <w:t xml:space="preserve">    </w:t>
      </w:r>
      <w:r>
        <w:rPr>
          <w:rFonts w:ascii="宋体" w:hAnsi="宋体" w:cs="宋体"/>
          <w:kern w:val="0"/>
          <w:szCs w:val="21"/>
        </w:rPr>
        <w:t>B、 以阶级斗争为纲  </w:t>
      </w:r>
    </w:p>
    <w:p>
      <w:pPr>
        <w:ind w:firstLine="420" w:firstLineChars="200"/>
        <w:jc w:val="left"/>
        <w:rPr>
          <w:rFonts w:ascii="宋体" w:hAnsi="宋体" w:cs="宋体"/>
          <w:kern w:val="0"/>
          <w:szCs w:val="21"/>
        </w:rPr>
      </w:pPr>
      <w:r>
        <w:rPr>
          <w:rFonts w:ascii="宋体" w:hAnsi="宋体" w:cs="宋体"/>
          <w:kern w:val="0"/>
          <w:szCs w:val="21"/>
        </w:rPr>
        <w:t>C、 坚持四项基本原则  D、 牢牢把握经济建设这个中心</w:t>
      </w:r>
      <w:r>
        <w:rPr>
          <w:rFonts w:ascii="宋体" w:hAnsi="宋体" w:cs="宋体"/>
          <w:kern w:val="0"/>
          <w:szCs w:val="21"/>
        </w:rPr>
        <w:br w:type="textWrapping"/>
      </w:r>
      <w:r>
        <w:rPr>
          <w:rFonts w:hint="eastAsia" w:ascii="宋体" w:hAnsi="宋体" w:cs="宋体"/>
          <w:kern w:val="0"/>
          <w:szCs w:val="21"/>
        </w:rPr>
        <w:t>13</w:t>
      </w:r>
      <w:r>
        <w:rPr>
          <w:rFonts w:ascii="宋体" w:hAnsi="宋体" w:cs="宋体"/>
          <w:kern w:val="0"/>
          <w:szCs w:val="21"/>
        </w:rPr>
        <w:t>、改革开放以来我们取得的一切成绩和进步的根本原因，归结起来就是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w:t>
      </w:r>
      <w:r>
        <w:rPr>
          <w:rFonts w:ascii="宋体" w:hAnsi="宋体" w:cs="宋体"/>
          <w:kern w:val="0"/>
          <w:szCs w:val="21"/>
        </w:rPr>
        <w:br w:type="textWrapping"/>
      </w:r>
      <w:r>
        <w:rPr>
          <w:rFonts w:ascii="宋体" w:hAnsi="宋体" w:cs="宋体"/>
          <w:kern w:val="0"/>
          <w:szCs w:val="21"/>
        </w:rPr>
        <w:t>  A、 开辟了中国特色社会主义道路</w:t>
      </w:r>
      <w:r>
        <w:rPr>
          <w:rFonts w:ascii="宋体" w:hAnsi="宋体" w:cs="宋体"/>
          <w:kern w:val="0"/>
          <w:szCs w:val="21"/>
        </w:rPr>
        <w:br w:type="textWrapping"/>
      </w:r>
      <w:r>
        <w:rPr>
          <w:rFonts w:ascii="宋体" w:hAnsi="宋体" w:cs="宋体"/>
          <w:kern w:val="0"/>
          <w:szCs w:val="21"/>
        </w:rPr>
        <w:t>  B、 形成了中国特色社会主义理论体系</w:t>
      </w:r>
      <w:r>
        <w:rPr>
          <w:rFonts w:ascii="宋体" w:hAnsi="宋体" w:cs="宋体"/>
          <w:kern w:val="0"/>
          <w:szCs w:val="21"/>
        </w:rPr>
        <w:br w:type="textWrapping"/>
      </w:r>
      <w:r>
        <w:rPr>
          <w:rFonts w:ascii="宋体" w:hAnsi="宋体" w:cs="宋体"/>
          <w:kern w:val="0"/>
          <w:szCs w:val="21"/>
        </w:rPr>
        <w:t>  C、 实现了祖国的完全统一，促进了民族的空前团结</w:t>
      </w:r>
      <w:r>
        <w:rPr>
          <w:rFonts w:ascii="宋体" w:hAnsi="宋体" w:cs="宋体"/>
          <w:kern w:val="0"/>
          <w:szCs w:val="21"/>
        </w:rPr>
        <w:br w:type="textWrapping"/>
      </w:r>
      <w:r>
        <w:rPr>
          <w:rFonts w:ascii="宋体" w:hAnsi="宋体" w:cs="宋体"/>
          <w:kern w:val="0"/>
          <w:szCs w:val="21"/>
        </w:rPr>
        <w:t>  D、 大胆吸收和借鉴了世界各国人民创造的优秀文明成果</w:t>
      </w:r>
    </w:p>
    <w:p>
      <w:pPr>
        <w:numPr>
          <w:ilvl w:val="0"/>
          <w:numId w:val="4"/>
        </w:numPr>
        <w:jc w:val="left"/>
        <w:rPr>
          <w:rFonts w:ascii="宋体" w:hAnsi="宋体" w:cs="宋体"/>
          <w:kern w:val="0"/>
          <w:szCs w:val="21"/>
        </w:rPr>
      </w:pPr>
      <w:r>
        <w:rPr>
          <w:rFonts w:ascii="宋体" w:hAnsi="宋体" w:cs="宋体"/>
          <w:kern w:val="0"/>
          <w:szCs w:val="21"/>
        </w:rPr>
        <w:t>中国共产党在领导中国人民进行革命的实践中形成了许多优良的革命传统和精神，以下属于这些革命传统和精神的是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井冈山精神  B、 长征精神  C、 延安精神  D、 雷锋精神</w:t>
      </w:r>
    </w:p>
    <w:p>
      <w:pPr>
        <w:numPr>
          <w:ilvl w:val="0"/>
          <w:numId w:val="4"/>
        </w:numPr>
        <w:jc w:val="left"/>
        <w:rPr>
          <w:rFonts w:ascii="宋体" w:hAnsi="宋体" w:cs="宋体"/>
          <w:kern w:val="0"/>
          <w:szCs w:val="21"/>
        </w:rPr>
      </w:pPr>
      <w:r>
        <w:rPr>
          <w:rFonts w:ascii="宋体" w:hAnsi="宋体" w:cs="宋体"/>
          <w:kern w:val="0"/>
          <w:szCs w:val="21"/>
        </w:rPr>
        <w:t>爱国主义的基本要求是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爱祖国的大好河山  B、 爱自己的骨肉同胞</w:t>
      </w:r>
      <w:r>
        <w:rPr>
          <w:rFonts w:ascii="宋体" w:hAnsi="宋体" w:cs="宋体"/>
          <w:kern w:val="0"/>
          <w:szCs w:val="21"/>
        </w:rPr>
        <w:br w:type="textWrapping"/>
      </w:r>
      <w:r>
        <w:rPr>
          <w:rFonts w:ascii="宋体" w:hAnsi="宋体" w:cs="宋体"/>
          <w:kern w:val="0"/>
          <w:szCs w:val="21"/>
        </w:rPr>
        <w:t>  C、 爱祖国的灿烂文化  D、 爱自己的国家</w:t>
      </w:r>
    </w:p>
    <w:p>
      <w:pPr>
        <w:numPr>
          <w:ilvl w:val="0"/>
          <w:numId w:val="4"/>
        </w:numPr>
        <w:jc w:val="left"/>
        <w:rPr>
          <w:rFonts w:ascii="宋体" w:hAnsi="宋体" w:cs="宋体"/>
          <w:kern w:val="0"/>
          <w:szCs w:val="21"/>
        </w:rPr>
      </w:pPr>
      <w:r>
        <w:rPr>
          <w:rFonts w:ascii="宋体" w:hAnsi="宋体" w:cs="宋体"/>
          <w:kern w:val="0"/>
          <w:szCs w:val="21"/>
        </w:rPr>
        <w:t>在中华民族悠久的历史发展中，爱国主义从来就是一种巨大的精神力量，成为一种优良传统，这种优良传统包括</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维护祖国统一，反对分裂  B、 同仇敌忾，抗御外侮</w:t>
      </w:r>
      <w:r>
        <w:rPr>
          <w:rFonts w:ascii="宋体" w:hAnsi="宋体" w:cs="宋体"/>
          <w:kern w:val="0"/>
          <w:szCs w:val="21"/>
        </w:rPr>
        <w:br w:type="textWrapping"/>
      </w:r>
      <w:r>
        <w:rPr>
          <w:rFonts w:ascii="宋体" w:hAnsi="宋体" w:cs="宋体"/>
          <w:kern w:val="0"/>
          <w:szCs w:val="21"/>
        </w:rPr>
        <w:t>  C、 热爱祖国，矢志不渝  D、 天下兴亡，匹夫有责</w:t>
      </w:r>
    </w:p>
    <w:p>
      <w:pPr>
        <w:numPr>
          <w:ilvl w:val="0"/>
          <w:numId w:val="4"/>
        </w:numPr>
        <w:jc w:val="left"/>
        <w:rPr>
          <w:rFonts w:ascii="宋体" w:hAnsi="宋体" w:cs="宋体"/>
          <w:kern w:val="0"/>
          <w:szCs w:val="21"/>
        </w:rPr>
      </w:pPr>
      <w:r>
        <w:rPr>
          <w:rFonts w:ascii="宋体" w:hAnsi="宋体" w:cs="宋体"/>
          <w:kern w:val="0"/>
          <w:szCs w:val="21"/>
        </w:rPr>
        <w:t>信仰是信念最集中、最高的表现形式，信仰有如下类型</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正确答案：AD</w:t>
      </w:r>
      <w:r>
        <w:rPr>
          <w:rFonts w:ascii="宋体" w:hAnsi="宋体" w:cs="宋体"/>
          <w:kern w:val="0"/>
          <w:szCs w:val="21"/>
        </w:rPr>
        <w:br w:type="textWrapping"/>
      </w:r>
      <w:r>
        <w:rPr>
          <w:rFonts w:ascii="宋体" w:hAnsi="宋体" w:cs="宋体"/>
          <w:kern w:val="0"/>
          <w:szCs w:val="21"/>
        </w:rPr>
        <w:t>  A、 一种是对虚幻世界、不切实际的观念、荒谬的理论的盲目相信、狂热崇拜</w:t>
      </w:r>
      <w:r>
        <w:rPr>
          <w:rFonts w:ascii="宋体" w:hAnsi="宋体" w:cs="宋体"/>
          <w:kern w:val="0"/>
          <w:szCs w:val="21"/>
        </w:rPr>
        <w:br w:type="textWrapping"/>
      </w:r>
      <w:r>
        <w:rPr>
          <w:rFonts w:ascii="宋体" w:hAnsi="宋体" w:cs="宋体"/>
          <w:kern w:val="0"/>
          <w:szCs w:val="21"/>
        </w:rPr>
        <w:t>  B、 一种是宗教信仰</w:t>
      </w:r>
      <w:r>
        <w:rPr>
          <w:rFonts w:ascii="宋体" w:hAnsi="宋体" w:cs="宋体"/>
          <w:kern w:val="0"/>
          <w:szCs w:val="21"/>
        </w:rPr>
        <w:br w:type="textWrapping"/>
      </w:r>
      <w:r>
        <w:rPr>
          <w:rFonts w:ascii="宋体" w:hAnsi="宋体" w:cs="宋体"/>
          <w:kern w:val="0"/>
          <w:szCs w:val="21"/>
        </w:rPr>
        <w:t>  C、 一种是主义信仰</w:t>
      </w:r>
      <w:r>
        <w:rPr>
          <w:rFonts w:ascii="宋体" w:hAnsi="宋体" w:cs="宋体"/>
          <w:kern w:val="0"/>
          <w:szCs w:val="21"/>
        </w:rPr>
        <w:br w:type="textWrapping"/>
      </w:r>
      <w:r>
        <w:rPr>
          <w:rFonts w:ascii="宋体" w:hAnsi="宋体" w:cs="宋体"/>
          <w:kern w:val="0"/>
          <w:szCs w:val="21"/>
        </w:rPr>
        <w:t>  D、 一种是在社会实践活动中，对以事物发展规律的正确认识为基础的思想见解或理论主张的坚信不疑、身体力行。</w:t>
      </w:r>
    </w:p>
    <w:p>
      <w:pPr>
        <w:numPr>
          <w:ilvl w:val="0"/>
          <w:numId w:val="4"/>
        </w:numPr>
        <w:jc w:val="left"/>
        <w:rPr>
          <w:rFonts w:ascii="宋体" w:hAnsi="宋体" w:cs="宋体"/>
          <w:kern w:val="0"/>
          <w:szCs w:val="21"/>
        </w:rPr>
      </w:pPr>
      <w:r>
        <w:rPr>
          <w:rFonts w:ascii="宋体" w:hAnsi="宋体" w:cs="宋体"/>
          <w:kern w:val="0"/>
          <w:szCs w:val="21"/>
        </w:rPr>
        <w:t>关于立志最高的境界是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w:t>
      </w:r>
      <w:r>
        <w:rPr>
          <w:rFonts w:ascii="宋体" w:hAnsi="宋体" w:cs="宋体"/>
          <w:kern w:val="0"/>
          <w:szCs w:val="21"/>
        </w:rPr>
        <w:br w:type="textWrapping"/>
      </w:r>
      <w:r>
        <w:rPr>
          <w:rFonts w:ascii="宋体" w:hAnsi="宋体" w:cs="宋体"/>
          <w:kern w:val="0"/>
          <w:szCs w:val="21"/>
        </w:rPr>
        <w:t>  A、 立志高远  B、 立志做大事  C、 实践  D、 认清实现理想的长期性和艰巨性</w:t>
      </w:r>
    </w:p>
    <w:p>
      <w:pPr>
        <w:numPr>
          <w:ilvl w:val="0"/>
          <w:numId w:val="4"/>
        </w:numPr>
        <w:jc w:val="left"/>
        <w:rPr>
          <w:rFonts w:ascii="宋体" w:hAnsi="宋体" w:cs="宋体"/>
          <w:kern w:val="0"/>
          <w:szCs w:val="21"/>
        </w:rPr>
      </w:pPr>
      <w:r>
        <w:rPr>
          <w:rFonts w:ascii="宋体" w:hAnsi="宋体" w:cs="宋体"/>
          <w:kern w:val="0"/>
          <w:szCs w:val="21"/>
        </w:rPr>
        <w:t>以下关于理想的正确的观点是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理想都具有实现的可能性  B、 理想的实现是一个过程</w:t>
      </w:r>
      <w:r>
        <w:rPr>
          <w:rFonts w:ascii="宋体" w:hAnsi="宋体" w:cs="宋体"/>
          <w:kern w:val="0"/>
          <w:szCs w:val="21"/>
        </w:rPr>
        <w:br w:type="textWrapping"/>
      </w:r>
      <w:r>
        <w:rPr>
          <w:rFonts w:ascii="宋体" w:hAnsi="宋体" w:cs="宋体"/>
          <w:kern w:val="0"/>
          <w:szCs w:val="21"/>
        </w:rPr>
        <w:t>  C、 理想实现过程是艰难曲折的  D、 理想实现的根本途径是勇于实践、艰苦奋斗</w:t>
      </w:r>
    </w:p>
    <w:p>
      <w:pPr>
        <w:numPr>
          <w:ilvl w:val="0"/>
          <w:numId w:val="4"/>
        </w:numPr>
        <w:jc w:val="left"/>
        <w:rPr>
          <w:rFonts w:hint="eastAsia" w:ascii="宋体" w:hAnsi="宋体" w:cs="宋体"/>
          <w:kern w:val="0"/>
          <w:szCs w:val="21"/>
        </w:rPr>
      </w:pPr>
      <w:r>
        <w:rPr>
          <w:rFonts w:ascii="宋体" w:hAnsi="宋体" w:cs="宋体"/>
          <w:kern w:val="0"/>
          <w:szCs w:val="21"/>
        </w:rPr>
        <w:t>小明是一位建筑专业的大学生，他有很多理想，其中属于个人理想的是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将来想成为一名有造诣的建筑师</w:t>
      </w:r>
      <w:r>
        <w:rPr>
          <w:rFonts w:ascii="宋体" w:hAnsi="宋体" w:cs="宋体"/>
          <w:kern w:val="0"/>
          <w:szCs w:val="21"/>
        </w:rPr>
        <w:br w:type="textWrapping"/>
      </w:r>
      <w:r>
        <w:rPr>
          <w:rFonts w:ascii="宋体" w:hAnsi="宋体" w:cs="宋体"/>
          <w:kern w:val="0"/>
          <w:szCs w:val="21"/>
        </w:rPr>
        <w:t>  B、 非常崇拜居里夫人，人格上想成为她那样的人</w:t>
      </w:r>
      <w:r>
        <w:rPr>
          <w:rFonts w:ascii="宋体" w:hAnsi="宋体" w:cs="宋体"/>
          <w:kern w:val="0"/>
          <w:szCs w:val="21"/>
        </w:rPr>
        <w:br w:type="textWrapping"/>
      </w:r>
      <w:r>
        <w:rPr>
          <w:rFonts w:ascii="宋体" w:hAnsi="宋体" w:cs="宋体"/>
          <w:kern w:val="0"/>
          <w:szCs w:val="21"/>
        </w:rPr>
        <w:t>  C、 追求的理想生活是：物质上要求不高，生活不拮据既可，但要有一个温馨的家庭，妻子温柔贤惠，工作之余能有时间读书、交友、旅游，精神生活丰富</w:t>
      </w:r>
      <w:r>
        <w:rPr>
          <w:rFonts w:ascii="宋体" w:hAnsi="宋体" w:cs="宋体"/>
          <w:kern w:val="0"/>
          <w:szCs w:val="21"/>
        </w:rPr>
        <w:br w:type="textWrapping"/>
      </w:r>
      <w:r>
        <w:rPr>
          <w:rFonts w:ascii="宋体" w:hAnsi="宋体" w:cs="宋体"/>
          <w:kern w:val="0"/>
          <w:szCs w:val="21"/>
        </w:rPr>
        <w:t>  D、 非常坚信中国特色社会主义道路，希望国家强大，早日实现中华民族的伟大复兴　</w:t>
      </w:r>
      <w:r>
        <w:rPr>
          <w:rFonts w:hint="eastAsia" w:ascii="宋体" w:hAnsi="宋体" w:cs="宋体"/>
          <w:kern w:val="0"/>
          <w:szCs w:val="21"/>
        </w:rPr>
        <w:t xml:space="preserve">    </w:t>
      </w:r>
    </w:p>
    <w:p>
      <w:pPr>
        <w:numPr>
          <w:ilvl w:val="0"/>
          <w:numId w:val="4"/>
        </w:numPr>
        <w:jc w:val="left"/>
        <w:rPr>
          <w:rFonts w:ascii="宋体" w:hAnsi="宋体" w:cs="宋体"/>
          <w:kern w:val="0"/>
          <w:szCs w:val="21"/>
        </w:rPr>
      </w:pPr>
      <w:r>
        <w:rPr>
          <w:rFonts w:ascii="宋体" w:hAnsi="宋体" w:cs="宋体"/>
          <w:kern w:val="0"/>
          <w:szCs w:val="21"/>
        </w:rPr>
        <w:t>建设有中国特色的社会主义，把我国建设成富强、民主、文明的社会主义现代化国家，是现阶段我国各族人民的</w:t>
      </w:r>
      <w:r>
        <w:rPr>
          <w:rFonts w:hint="eastAsia" w:ascii="宋体" w:hAnsi="宋体" w:cs="宋体"/>
          <w:kern w:val="0"/>
          <w:szCs w:val="21"/>
        </w:rPr>
        <w:t>（  ）</w:t>
      </w:r>
      <w:r>
        <w:rPr>
          <w:rFonts w:ascii="宋体" w:hAnsi="宋体" w:cs="宋体"/>
          <w:color w:val="FF0000"/>
          <w:kern w:val="0"/>
          <w:szCs w:val="21"/>
        </w:rPr>
        <w:t>正确答案：BD</w:t>
      </w:r>
      <w:r>
        <w:rPr>
          <w:rFonts w:ascii="宋体" w:hAnsi="宋体" w:cs="宋体"/>
          <w:kern w:val="0"/>
          <w:szCs w:val="21"/>
        </w:rPr>
        <w:br w:type="textWrapping"/>
      </w:r>
      <w:r>
        <w:rPr>
          <w:rFonts w:ascii="宋体" w:hAnsi="宋体" w:cs="宋体"/>
          <w:kern w:val="0"/>
          <w:szCs w:val="21"/>
        </w:rPr>
        <w:t>  A、 生活理想  B、 共同理想  C、 道德理想  D、 社会理想</w:t>
      </w:r>
    </w:p>
    <w:p>
      <w:pPr>
        <w:numPr>
          <w:ilvl w:val="0"/>
          <w:numId w:val="4"/>
        </w:numPr>
        <w:jc w:val="left"/>
        <w:rPr>
          <w:rFonts w:hint="eastAsia" w:ascii="宋体" w:hAnsi="宋体" w:cs="宋体"/>
          <w:kern w:val="0"/>
          <w:szCs w:val="21"/>
        </w:rPr>
      </w:pPr>
      <w:r>
        <w:rPr>
          <w:rFonts w:ascii="宋体" w:hAnsi="宋体" w:cs="宋体"/>
          <w:kern w:val="0"/>
          <w:szCs w:val="21"/>
        </w:rPr>
        <w:t>关于理想的错误观点是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正确答案：ACD</w:t>
      </w:r>
      <w:r>
        <w:rPr>
          <w:rFonts w:ascii="宋体" w:hAnsi="宋体" w:cs="宋体"/>
          <w:kern w:val="0"/>
          <w:szCs w:val="21"/>
        </w:rPr>
        <w:br w:type="textWrapping"/>
      </w:r>
      <w:r>
        <w:rPr>
          <w:rFonts w:ascii="宋体" w:hAnsi="宋体" w:cs="宋体"/>
          <w:kern w:val="0"/>
          <w:szCs w:val="21"/>
        </w:rPr>
        <w:t>  A、 理想就是有利就想 </w:t>
      </w:r>
      <w:r>
        <w:rPr>
          <w:rFonts w:hint="eastAsia" w:ascii="宋体" w:hAnsi="宋体" w:cs="宋体"/>
          <w:kern w:val="0"/>
          <w:szCs w:val="21"/>
        </w:rPr>
        <w:t xml:space="preserve">      </w:t>
      </w:r>
      <w:r>
        <w:rPr>
          <w:rFonts w:ascii="宋体" w:hAnsi="宋体" w:cs="宋体"/>
          <w:kern w:val="0"/>
          <w:szCs w:val="21"/>
        </w:rPr>
        <w:t> B、 理想是合理即合符客观规律的想象和追求</w:t>
      </w:r>
      <w:r>
        <w:rPr>
          <w:rFonts w:ascii="宋体" w:hAnsi="宋体" w:cs="宋体"/>
          <w:kern w:val="0"/>
          <w:szCs w:val="21"/>
        </w:rPr>
        <w:br w:type="textWrapping"/>
      </w:r>
      <w:r>
        <w:rPr>
          <w:rFonts w:ascii="宋体" w:hAnsi="宋体" w:cs="宋体"/>
          <w:kern w:val="0"/>
          <w:szCs w:val="21"/>
        </w:rPr>
        <w:t>  C、 理想就是有（财）富就想  D、 理想就是主观臆想　</w:t>
      </w:r>
    </w:p>
    <w:p>
      <w:pPr>
        <w:numPr>
          <w:ilvl w:val="0"/>
          <w:numId w:val="4"/>
        </w:numPr>
        <w:jc w:val="left"/>
        <w:rPr>
          <w:rFonts w:ascii="宋体" w:hAnsi="宋体" w:cs="宋体"/>
          <w:kern w:val="0"/>
          <w:szCs w:val="21"/>
        </w:rPr>
      </w:pPr>
      <w:r>
        <w:rPr>
          <w:rFonts w:ascii="宋体" w:hAnsi="宋体" w:cs="宋体"/>
          <w:kern w:val="0"/>
          <w:szCs w:val="21"/>
        </w:rPr>
        <w:t>实现理想的过程总会经历顺境和逆境，其中顺境对人生和理想而言，往往具有两面性，其两面性表现在</w:t>
      </w:r>
      <w:r>
        <w:rPr>
          <w:rFonts w:hint="eastAsia" w:ascii="宋体" w:hAnsi="宋体" w:cs="宋体"/>
          <w:kern w:val="0"/>
          <w:szCs w:val="21"/>
        </w:rPr>
        <w:t>（  ）</w:t>
      </w:r>
      <w:r>
        <w:rPr>
          <w:rFonts w:ascii="宋体" w:hAnsi="宋体" w:cs="宋体"/>
          <w:color w:val="FF0000"/>
          <w:kern w:val="0"/>
          <w:szCs w:val="21"/>
        </w:rPr>
        <w:t>正确答案：BC</w:t>
      </w:r>
      <w:r>
        <w:rPr>
          <w:rFonts w:ascii="宋体" w:hAnsi="宋体" w:cs="宋体"/>
          <w:kern w:val="0"/>
          <w:szCs w:val="21"/>
        </w:rPr>
        <w:br w:type="textWrapping"/>
      </w:r>
      <w:r>
        <w:rPr>
          <w:rFonts w:ascii="宋体" w:hAnsi="宋体" w:cs="宋体"/>
          <w:kern w:val="0"/>
          <w:szCs w:val="21"/>
        </w:rPr>
        <w:t>  A、 顺境的宽松气氛往往影响目标的实现</w:t>
      </w:r>
      <w:r>
        <w:rPr>
          <w:rFonts w:ascii="宋体" w:hAnsi="宋体" w:cs="宋体"/>
          <w:kern w:val="0"/>
          <w:szCs w:val="21"/>
        </w:rPr>
        <w:br w:type="textWrapping"/>
      </w:r>
      <w:r>
        <w:rPr>
          <w:rFonts w:ascii="宋体" w:hAnsi="宋体" w:cs="宋体"/>
          <w:kern w:val="0"/>
          <w:szCs w:val="21"/>
        </w:rPr>
        <w:t>  B、 顺境使人更容易接近和实现目标</w:t>
      </w:r>
      <w:r>
        <w:rPr>
          <w:rFonts w:ascii="宋体" w:hAnsi="宋体" w:cs="宋体"/>
          <w:kern w:val="0"/>
          <w:szCs w:val="21"/>
        </w:rPr>
        <w:br w:type="textWrapping"/>
      </w:r>
      <w:r>
        <w:rPr>
          <w:rFonts w:ascii="宋体" w:hAnsi="宋体" w:cs="宋体"/>
          <w:kern w:val="0"/>
          <w:szCs w:val="21"/>
        </w:rPr>
        <w:t>  C、 顺境的宽松气氛、优越条件，又容易使人滋生娇气、自满自足、意志衰退</w:t>
      </w:r>
      <w:r>
        <w:rPr>
          <w:rFonts w:ascii="宋体" w:hAnsi="宋体" w:cs="宋体"/>
          <w:kern w:val="0"/>
          <w:szCs w:val="21"/>
        </w:rPr>
        <w:br w:type="textWrapping"/>
      </w:r>
      <w:r>
        <w:rPr>
          <w:rFonts w:ascii="宋体" w:hAnsi="宋体" w:cs="宋体"/>
          <w:kern w:val="0"/>
          <w:szCs w:val="21"/>
        </w:rPr>
        <w:t>  D、 顺境容易使人产生新的目标</w:t>
      </w:r>
    </w:p>
    <w:p>
      <w:pPr>
        <w:numPr>
          <w:ilvl w:val="0"/>
          <w:numId w:val="4"/>
        </w:numPr>
        <w:jc w:val="left"/>
        <w:rPr>
          <w:rFonts w:ascii="宋体" w:hAnsi="宋体" w:cs="宋体"/>
          <w:kern w:val="0"/>
          <w:szCs w:val="21"/>
        </w:rPr>
      </w:pPr>
      <w:r>
        <w:rPr>
          <w:rFonts w:ascii="宋体" w:hAnsi="宋体" w:cs="宋体"/>
          <w:kern w:val="0"/>
          <w:szCs w:val="21"/>
        </w:rPr>
        <w:t>任何信仰都包含的基本方面有</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w:t>
      </w:r>
      <w:r>
        <w:rPr>
          <w:rFonts w:ascii="宋体" w:hAnsi="宋体" w:cs="宋体"/>
          <w:kern w:val="0"/>
          <w:szCs w:val="21"/>
        </w:rPr>
        <w:br w:type="textWrapping"/>
      </w:r>
      <w:r>
        <w:rPr>
          <w:rFonts w:ascii="宋体" w:hAnsi="宋体" w:cs="宋体"/>
          <w:kern w:val="0"/>
          <w:szCs w:val="21"/>
        </w:rPr>
        <w:t>  A、 理想  B、 信念  C、 真理  D、 谬论</w:t>
      </w:r>
    </w:p>
    <w:p>
      <w:pPr>
        <w:numPr>
          <w:ilvl w:val="0"/>
          <w:numId w:val="4"/>
        </w:numPr>
        <w:jc w:val="left"/>
        <w:rPr>
          <w:rFonts w:ascii="宋体" w:hAnsi="宋体" w:cs="宋体"/>
          <w:kern w:val="0"/>
          <w:szCs w:val="21"/>
        </w:rPr>
      </w:pPr>
      <w:r>
        <w:rPr>
          <w:rFonts w:ascii="宋体" w:hAnsi="宋体" w:cs="宋体"/>
          <w:kern w:val="0"/>
          <w:szCs w:val="21"/>
        </w:rPr>
        <w:t>理想与现实本来就是一对矛盾，它们是对立统一的关系。对立性体现在</w:t>
      </w:r>
      <w:r>
        <w:rPr>
          <w:rFonts w:hint="eastAsia" w:ascii="宋体" w:hAnsi="宋体" w:cs="宋体"/>
          <w:kern w:val="0"/>
          <w:szCs w:val="21"/>
        </w:rPr>
        <w:t xml:space="preserve">（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理想是“应然”的，现实是“实然”的  B、 理想是观念的，现实是客观的</w:t>
      </w:r>
      <w:r>
        <w:rPr>
          <w:rFonts w:ascii="宋体" w:hAnsi="宋体" w:cs="宋体"/>
          <w:kern w:val="0"/>
          <w:szCs w:val="21"/>
        </w:rPr>
        <w:br w:type="textWrapping"/>
      </w:r>
      <w:r>
        <w:rPr>
          <w:rFonts w:ascii="宋体" w:hAnsi="宋体" w:cs="宋体"/>
          <w:kern w:val="0"/>
          <w:szCs w:val="21"/>
        </w:rPr>
        <w:t>  C、 理想是完美的，现实是有缺陷的  D、 理想来源于现实，在将来又会变成新的现实</w:t>
      </w:r>
    </w:p>
    <w:p>
      <w:pPr>
        <w:numPr>
          <w:ilvl w:val="0"/>
          <w:numId w:val="4"/>
        </w:numPr>
        <w:jc w:val="left"/>
        <w:rPr>
          <w:rFonts w:ascii="宋体" w:hAnsi="宋体" w:cs="宋体"/>
          <w:kern w:val="0"/>
          <w:szCs w:val="21"/>
        </w:rPr>
      </w:pPr>
      <w:r>
        <w:rPr>
          <w:rFonts w:ascii="宋体" w:hAnsi="宋体" w:cs="宋体"/>
          <w:kern w:val="0"/>
          <w:szCs w:val="21"/>
        </w:rPr>
        <w:t>理想与现实的统一性表现在</w:t>
      </w:r>
      <w:r>
        <w:rPr>
          <w:rFonts w:hint="eastAsia" w:ascii="宋体" w:hAnsi="宋体" w:cs="宋体"/>
          <w:kern w:val="0"/>
          <w:szCs w:val="21"/>
        </w:rPr>
        <w:t xml:space="preserve">（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现实是理想的基础，理想是未来的现实</w:t>
      </w:r>
      <w:r>
        <w:rPr>
          <w:rFonts w:ascii="宋体" w:hAnsi="宋体" w:cs="宋体"/>
          <w:kern w:val="0"/>
          <w:szCs w:val="21"/>
        </w:rPr>
        <w:br w:type="textWrapping"/>
      </w:r>
      <w:r>
        <w:rPr>
          <w:rFonts w:ascii="宋体" w:hAnsi="宋体" w:cs="宋体"/>
          <w:kern w:val="0"/>
          <w:szCs w:val="21"/>
        </w:rPr>
        <w:t>  B、 现实中包含着理想的因素，在一定条件下现实必定转化为理想</w:t>
      </w:r>
      <w:r>
        <w:rPr>
          <w:rFonts w:ascii="宋体" w:hAnsi="宋体" w:cs="宋体"/>
          <w:kern w:val="0"/>
          <w:szCs w:val="21"/>
        </w:rPr>
        <w:br w:type="textWrapping"/>
      </w:r>
      <w:r>
        <w:rPr>
          <w:rFonts w:ascii="宋体" w:hAnsi="宋体" w:cs="宋体"/>
          <w:kern w:val="0"/>
          <w:szCs w:val="21"/>
        </w:rPr>
        <w:t>  C、 理想中包含现实，在一定条件下理想就可以转化成为未来的现实</w:t>
      </w:r>
      <w:r>
        <w:rPr>
          <w:rFonts w:ascii="宋体" w:hAnsi="宋体" w:cs="宋体"/>
          <w:kern w:val="0"/>
          <w:szCs w:val="21"/>
        </w:rPr>
        <w:br w:type="textWrapping"/>
      </w:r>
      <w:r>
        <w:rPr>
          <w:rFonts w:ascii="宋体" w:hAnsi="宋体" w:cs="宋体"/>
          <w:kern w:val="0"/>
          <w:szCs w:val="21"/>
        </w:rPr>
        <w:t>  D、 理想受现实的规定和制约</w:t>
      </w:r>
    </w:p>
    <w:p>
      <w:pPr>
        <w:numPr>
          <w:ilvl w:val="0"/>
          <w:numId w:val="4"/>
        </w:numPr>
        <w:jc w:val="left"/>
        <w:rPr>
          <w:rFonts w:ascii="宋体" w:hAnsi="宋体" w:cs="宋体"/>
          <w:kern w:val="0"/>
          <w:szCs w:val="21"/>
        </w:rPr>
      </w:pPr>
      <w:r>
        <w:rPr>
          <w:rFonts w:ascii="宋体" w:hAnsi="宋体" w:cs="宋体"/>
          <w:kern w:val="0"/>
          <w:szCs w:val="21"/>
        </w:rPr>
        <w:t>理想信念对大学生成长成才具有重要意义，它</w:t>
      </w:r>
      <w:r>
        <w:rPr>
          <w:rFonts w:hint="eastAsia" w:ascii="宋体" w:hAnsi="宋体" w:cs="宋体"/>
          <w:kern w:val="0"/>
          <w:szCs w:val="21"/>
        </w:rPr>
        <w:t xml:space="preserve">（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引导大学生做什么人  B、 指引大学生走什么路</w:t>
      </w:r>
      <w:r>
        <w:rPr>
          <w:rFonts w:ascii="宋体" w:hAnsi="宋体" w:cs="宋体"/>
          <w:kern w:val="0"/>
          <w:szCs w:val="21"/>
        </w:rPr>
        <w:br w:type="textWrapping"/>
      </w:r>
      <w:r>
        <w:rPr>
          <w:rFonts w:ascii="宋体" w:hAnsi="宋体" w:cs="宋体"/>
          <w:kern w:val="0"/>
          <w:szCs w:val="21"/>
        </w:rPr>
        <w:t>  C、 激励大学生为什么学  D、 告诉大学生读什么书</w:t>
      </w:r>
    </w:p>
    <w:p>
      <w:pPr>
        <w:numPr>
          <w:ilvl w:val="0"/>
          <w:numId w:val="4"/>
        </w:numPr>
        <w:jc w:val="left"/>
        <w:rPr>
          <w:rFonts w:ascii="宋体" w:hAnsi="宋体" w:cs="宋体"/>
          <w:kern w:val="0"/>
          <w:szCs w:val="21"/>
        </w:rPr>
      </w:pPr>
      <w:r>
        <w:rPr>
          <w:rFonts w:ascii="宋体" w:hAnsi="宋体" w:cs="宋体"/>
          <w:kern w:val="0"/>
          <w:szCs w:val="21"/>
        </w:rPr>
        <w:t>以下关于信念的正确说法是</w:t>
      </w:r>
      <w:r>
        <w:rPr>
          <w:rFonts w:hint="eastAsia" w:ascii="宋体" w:hAnsi="宋体" w:cs="宋体"/>
          <w:kern w:val="0"/>
          <w:szCs w:val="21"/>
        </w:rPr>
        <w:t xml:space="preserve">（  ） </w:t>
      </w:r>
      <w:r>
        <w:rPr>
          <w:rFonts w:ascii="宋体" w:hAnsi="宋体" w:cs="宋体"/>
          <w:color w:val="FF0000"/>
          <w:kern w:val="0"/>
          <w:szCs w:val="21"/>
        </w:rPr>
        <w:t>正确答案：BCD</w:t>
      </w:r>
      <w:r>
        <w:rPr>
          <w:rFonts w:ascii="宋体" w:hAnsi="宋体" w:cs="宋体"/>
          <w:kern w:val="0"/>
          <w:szCs w:val="21"/>
        </w:rPr>
        <w:br w:type="textWrapping"/>
      </w:r>
      <w:r>
        <w:rPr>
          <w:rFonts w:ascii="宋体" w:hAnsi="宋体" w:cs="宋体"/>
          <w:kern w:val="0"/>
          <w:szCs w:val="21"/>
        </w:rPr>
        <w:t>  A、 信念具有非理性  B、 信念具有稳定性</w:t>
      </w:r>
      <w:r>
        <w:rPr>
          <w:rFonts w:ascii="宋体" w:hAnsi="宋体" w:cs="宋体"/>
          <w:kern w:val="0"/>
          <w:szCs w:val="21"/>
        </w:rPr>
        <w:br w:type="textWrapping"/>
      </w:r>
      <w:r>
        <w:rPr>
          <w:rFonts w:ascii="宋体" w:hAnsi="宋体" w:cs="宋体"/>
          <w:kern w:val="0"/>
          <w:szCs w:val="21"/>
        </w:rPr>
        <w:t>  C、 信念有不同的内涵和层次性  D、 信念是认知、情感和意志的有机统一体</w:t>
      </w:r>
    </w:p>
    <w:p>
      <w:pPr>
        <w:numPr>
          <w:ilvl w:val="0"/>
          <w:numId w:val="4"/>
        </w:numPr>
        <w:jc w:val="left"/>
        <w:rPr>
          <w:rFonts w:ascii="宋体" w:hAnsi="宋体" w:cs="宋体"/>
          <w:kern w:val="0"/>
          <w:szCs w:val="21"/>
        </w:rPr>
      </w:pPr>
      <w:r>
        <w:rPr>
          <w:rFonts w:ascii="宋体" w:hAnsi="宋体" w:cs="宋体"/>
          <w:kern w:val="0"/>
          <w:szCs w:val="21"/>
        </w:rPr>
        <w:t>理想从对象上划分为</w:t>
      </w:r>
      <w:r>
        <w:rPr>
          <w:rFonts w:hint="eastAsia" w:ascii="宋体" w:hAnsi="宋体" w:cs="宋体"/>
          <w:kern w:val="0"/>
          <w:szCs w:val="21"/>
        </w:rPr>
        <w:t xml:space="preserve">（  ） </w:t>
      </w:r>
      <w:r>
        <w:rPr>
          <w:rFonts w:ascii="宋体" w:hAnsi="宋体" w:cs="宋体"/>
          <w:color w:val="FF0000"/>
          <w:kern w:val="0"/>
          <w:szCs w:val="21"/>
        </w:rPr>
        <w:t>正确答案：CD</w:t>
      </w:r>
      <w:r>
        <w:rPr>
          <w:rFonts w:ascii="宋体" w:hAnsi="宋体" w:cs="宋体"/>
          <w:kern w:val="0"/>
          <w:szCs w:val="21"/>
        </w:rPr>
        <w:br w:type="textWrapping"/>
      </w:r>
      <w:r>
        <w:rPr>
          <w:rFonts w:ascii="宋体" w:hAnsi="宋体" w:cs="宋体"/>
          <w:kern w:val="0"/>
          <w:szCs w:val="21"/>
        </w:rPr>
        <w:t>  A、 中华民族的理想  B、 外国民族的理想  C、 个人理想  D、 社会理想</w:t>
      </w:r>
    </w:p>
    <w:p>
      <w:pPr>
        <w:numPr>
          <w:ilvl w:val="0"/>
          <w:numId w:val="4"/>
        </w:numPr>
        <w:jc w:val="left"/>
        <w:rPr>
          <w:rFonts w:ascii="宋体" w:hAnsi="宋体" w:cs="宋体"/>
          <w:kern w:val="0"/>
          <w:szCs w:val="21"/>
        </w:rPr>
      </w:pPr>
      <w:r>
        <w:rPr>
          <w:rFonts w:ascii="宋体" w:hAnsi="宋体" w:cs="宋体"/>
          <w:kern w:val="0"/>
          <w:szCs w:val="21"/>
        </w:rPr>
        <w:t>下列关于理想的正确结论是</w:t>
      </w:r>
      <w:r>
        <w:rPr>
          <w:rFonts w:hint="eastAsia" w:ascii="宋体" w:hAnsi="宋体" w:cs="宋体"/>
          <w:kern w:val="0"/>
          <w:szCs w:val="21"/>
        </w:rPr>
        <w:t xml:space="preserve">（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理想是社会实践的产物  B、 理想是社会关系的产物</w:t>
      </w:r>
      <w:r>
        <w:rPr>
          <w:rFonts w:ascii="宋体" w:hAnsi="宋体" w:cs="宋体"/>
          <w:kern w:val="0"/>
          <w:szCs w:val="21"/>
        </w:rPr>
        <w:br w:type="textWrapping"/>
      </w:r>
      <w:r>
        <w:rPr>
          <w:rFonts w:ascii="宋体" w:hAnsi="宋体" w:cs="宋体"/>
          <w:kern w:val="0"/>
          <w:szCs w:val="21"/>
        </w:rPr>
        <w:t>  C、 理想是多样的，没有共同性  D、 理想源于现实，又超越现实</w:t>
      </w:r>
    </w:p>
    <w:p>
      <w:pPr>
        <w:numPr>
          <w:ilvl w:val="0"/>
          <w:numId w:val="4"/>
        </w:numPr>
        <w:jc w:val="left"/>
        <w:rPr>
          <w:rFonts w:ascii="宋体" w:hAnsi="宋体" w:cs="宋体"/>
          <w:kern w:val="0"/>
          <w:szCs w:val="21"/>
        </w:rPr>
      </w:pPr>
      <w:r>
        <w:rPr>
          <w:rFonts w:ascii="宋体" w:hAnsi="宋体" w:cs="宋体"/>
          <w:kern w:val="0"/>
          <w:szCs w:val="21"/>
        </w:rPr>
        <w:t>我国宪法规定“中华人民共和国公民有宗教信仰自由”，其涵义是（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公民有信教的自由  B、 公民有不信教的自由</w:t>
      </w:r>
      <w:r>
        <w:rPr>
          <w:rFonts w:ascii="宋体" w:hAnsi="宋体" w:cs="宋体"/>
          <w:kern w:val="0"/>
          <w:szCs w:val="21"/>
        </w:rPr>
        <w:br w:type="textWrapping"/>
      </w:r>
      <w:r>
        <w:rPr>
          <w:rFonts w:ascii="宋体" w:hAnsi="宋体" w:cs="宋体"/>
          <w:kern w:val="0"/>
          <w:szCs w:val="21"/>
        </w:rPr>
        <w:t>  C、 公民有信仰这种宗教或那种宗教的自由</w:t>
      </w:r>
      <w:r>
        <w:rPr>
          <w:rFonts w:ascii="宋体" w:hAnsi="宋体" w:cs="宋体"/>
          <w:kern w:val="0"/>
          <w:szCs w:val="21"/>
        </w:rPr>
        <w:br w:type="textWrapping"/>
      </w:r>
      <w:r>
        <w:rPr>
          <w:rFonts w:ascii="宋体" w:hAnsi="宋体" w:cs="宋体"/>
          <w:kern w:val="0"/>
          <w:szCs w:val="21"/>
        </w:rPr>
        <w:t>  D、 任何国家机关、社会团体和个人都不得强制公民信仰宗教或不信仰宗教</w:t>
      </w:r>
    </w:p>
    <w:p>
      <w:pPr>
        <w:numPr>
          <w:ilvl w:val="0"/>
          <w:numId w:val="4"/>
        </w:numPr>
        <w:jc w:val="left"/>
        <w:rPr>
          <w:rFonts w:ascii="宋体" w:hAnsi="宋体" w:cs="宋体"/>
          <w:kern w:val="0"/>
          <w:szCs w:val="21"/>
        </w:rPr>
      </w:pPr>
      <w:r>
        <w:rPr>
          <w:rFonts w:ascii="宋体" w:hAnsi="宋体" w:cs="宋体"/>
          <w:kern w:val="0"/>
          <w:szCs w:val="21"/>
        </w:rPr>
        <w:t>全国人民代表大会是（ ）。　</w:t>
      </w:r>
      <w:r>
        <w:rPr>
          <w:rFonts w:ascii="宋体" w:hAnsi="宋体" w:cs="宋体"/>
          <w:color w:val="FF0000"/>
          <w:kern w:val="0"/>
          <w:szCs w:val="21"/>
        </w:rPr>
        <w:t>正确答案：AB</w:t>
      </w:r>
      <w:r>
        <w:rPr>
          <w:rFonts w:ascii="宋体" w:hAnsi="宋体" w:cs="宋体"/>
          <w:kern w:val="0"/>
          <w:szCs w:val="21"/>
        </w:rPr>
        <w:br w:type="textWrapping"/>
      </w:r>
      <w:r>
        <w:rPr>
          <w:rFonts w:ascii="宋体" w:hAnsi="宋体" w:cs="宋体"/>
          <w:kern w:val="0"/>
          <w:szCs w:val="21"/>
        </w:rPr>
        <w:t>  A、 我国的最高国家权力机关，同时又是行使国家立法权的机关</w:t>
      </w:r>
      <w:r>
        <w:rPr>
          <w:rFonts w:ascii="宋体" w:hAnsi="宋体" w:cs="宋体"/>
          <w:kern w:val="0"/>
          <w:szCs w:val="21"/>
        </w:rPr>
        <w:br w:type="textWrapping"/>
      </w:r>
      <w:r>
        <w:rPr>
          <w:rFonts w:ascii="宋体" w:hAnsi="宋体" w:cs="宋体"/>
          <w:kern w:val="0"/>
          <w:szCs w:val="21"/>
        </w:rPr>
        <w:t>  B、 由各省、自治区、直辖市的人民代表大会和军队选出的代表组成</w:t>
      </w:r>
      <w:r>
        <w:rPr>
          <w:rFonts w:ascii="宋体" w:hAnsi="宋体" w:cs="宋体"/>
          <w:kern w:val="0"/>
          <w:szCs w:val="21"/>
        </w:rPr>
        <w:br w:type="textWrapping"/>
      </w:r>
      <w:r>
        <w:rPr>
          <w:rFonts w:ascii="宋体" w:hAnsi="宋体" w:cs="宋体"/>
          <w:kern w:val="0"/>
          <w:szCs w:val="21"/>
        </w:rPr>
        <w:t>  C、 我国的最高国家权力机关，同时又是行使国家司法权的机关</w:t>
      </w:r>
      <w:r>
        <w:rPr>
          <w:rFonts w:ascii="宋体" w:hAnsi="宋体" w:cs="宋体"/>
          <w:kern w:val="0"/>
          <w:szCs w:val="21"/>
        </w:rPr>
        <w:br w:type="textWrapping"/>
      </w:r>
      <w:r>
        <w:rPr>
          <w:rFonts w:ascii="宋体" w:hAnsi="宋体" w:cs="宋体"/>
          <w:kern w:val="0"/>
          <w:szCs w:val="21"/>
        </w:rPr>
        <w:t>  D、 由全国各族人民直接选出的代表组成</w:t>
      </w:r>
    </w:p>
    <w:p>
      <w:pPr>
        <w:numPr>
          <w:ilvl w:val="0"/>
          <w:numId w:val="4"/>
        </w:numPr>
        <w:jc w:val="left"/>
        <w:rPr>
          <w:rFonts w:ascii="宋体" w:hAnsi="宋体" w:cs="宋体"/>
          <w:kern w:val="0"/>
          <w:szCs w:val="21"/>
        </w:rPr>
      </w:pPr>
      <w:r>
        <w:rPr>
          <w:rFonts w:ascii="宋体" w:hAnsi="宋体" w:cs="宋体"/>
          <w:kern w:val="0"/>
          <w:szCs w:val="21"/>
        </w:rPr>
        <w:t>与普通法律相比，宪法的主要特征有（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宪法往往由特别成立的机关制定和修改</w:t>
      </w:r>
      <w:r>
        <w:rPr>
          <w:rFonts w:ascii="宋体" w:hAnsi="宋体" w:cs="宋体"/>
          <w:kern w:val="0"/>
          <w:szCs w:val="21"/>
        </w:rPr>
        <w:br w:type="textWrapping"/>
      </w:r>
      <w:r>
        <w:rPr>
          <w:rFonts w:ascii="宋体" w:hAnsi="宋体" w:cs="宋体"/>
          <w:kern w:val="0"/>
          <w:szCs w:val="21"/>
        </w:rPr>
        <w:t>  B、 宪法具有特别的制定和修改程序</w:t>
      </w:r>
      <w:r>
        <w:rPr>
          <w:rFonts w:ascii="宋体" w:hAnsi="宋体" w:cs="宋体"/>
          <w:kern w:val="0"/>
          <w:szCs w:val="21"/>
        </w:rPr>
        <w:br w:type="textWrapping"/>
      </w:r>
      <w:r>
        <w:rPr>
          <w:rFonts w:ascii="宋体" w:hAnsi="宋体" w:cs="宋体"/>
          <w:kern w:val="0"/>
          <w:szCs w:val="21"/>
        </w:rPr>
        <w:t>  C、 宪法具有最高的法律地位或法律效力</w:t>
      </w:r>
      <w:r>
        <w:rPr>
          <w:rFonts w:ascii="宋体" w:hAnsi="宋体" w:cs="宋体"/>
          <w:kern w:val="0"/>
          <w:szCs w:val="21"/>
        </w:rPr>
        <w:br w:type="textWrapping"/>
      </w:r>
      <w:r>
        <w:rPr>
          <w:rFonts w:ascii="宋体" w:hAnsi="宋体" w:cs="宋体"/>
          <w:kern w:val="0"/>
          <w:szCs w:val="21"/>
        </w:rPr>
        <w:t>  D、 宪法规定的是公民的基本权利和基本义务</w:t>
      </w:r>
    </w:p>
    <w:p>
      <w:pPr>
        <w:numPr>
          <w:ilvl w:val="0"/>
          <w:numId w:val="4"/>
        </w:numPr>
        <w:jc w:val="left"/>
        <w:rPr>
          <w:rFonts w:ascii="宋体" w:hAnsi="宋体" w:cs="宋体"/>
          <w:kern w:val="0"/>
          <w:szCs w:val="21"/>
        </w:rPr>
      </w:pPr>
      <w:r>
        <w:rPr>
          <w:rFonts w:ascii="宋体" w:hAnsi="宋体" w:cs="宋体"/>
          <w:kern w:val="0"/>
          <w:szCs w:val="21"/>
        </w:rPr>
        <w:t>我国宪法规定，中华人民共和国是（ ）的社会主义国家。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工人阶级领导的  B、 以工农联盟为基础的</w:t>
      </w:r>
      <w:r>
        <w:rPr>
          <w:rFonts w:ascii="宋体" w:hAnsi="宋体" w:cs="宋体"/>
          <w:kern w:val="0"/>
          <w:szCs w:val="21"/>
        </w:rPr>
        <w:br w:type="textWrapping"/>
      </w:r>
      <w:r>
        <w:rPr>
          <w:rFonts w:ascii="宋体" w:hAnsi="宋体" w:cs="宋体"/>
          <w:kern w:val="0"/>
          <w:szCs w:val="21"/>
        </w:rPr>
        <w:t>  C、 无产阶级专政  D、 人民民主专政</w:t>
      </w:r>
    </w:p>
    <w:p>
      <w:pPr>
        <w:numPr>
          <w:ilvl w:val="0"/>
          <w:numId w:val="4"/>
        </w:numPr>
        <w:jc w:val="left"/>
        <w:rPr>
          <w:rFonts w:ascii="宋体" w:hAnsi="宋体" w:cs="宋体"/>
          <w:kern w:val="0"/>
          <w:szCs w:val="21"/>
        </w:rPr>
      </w:pPr>
      <w:r>
        <w:rPr>
          <w:rFonts w:ascii="宋体" w:hAnsi="宋体" w:cs="宋体"/>
          <w:kern w:val="0"/>
          <w:szCs w:val="21"/>
        </w:rPr>
        <w:t>下列关于宪法和普通法律的联系与区别，正确的是：（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宪法和普通法律共同构成特定国家的法律体系</w:t>
      </w:r>
      <w:r>
        <w:rPr>
          <w:rFonts w:ascii="宋体" w:hAnsi="宋体" w:cs="宋体"/>
          <w:kern w:val="0"/>
          <w:szCs w:val="21"/>
        </w:rPr>
        <w:br w:type="textWrapping"/>
      </w:r>
      <w:r>
        <w:rPr>
          <w:rFonts w:ascii="宋体" w:hAnsi="宋体" w:cs="宋体"/>
          <w:kern w:val="0"/>
          <w:szCs w:val="21"/>
        </w:rPr>
        <w:t>  B、 宪法是普通法律制定的依据，普通法律不得与宪法的原则和精神相抵触</w:t>
      </w:r>
      <w:r>
        <w:rPr>
          <w:rFonts w:ascii="宋体" w:hAnsi="宋体" w:cs="宋体"/>
          <w:kern w:val="0"/>
          <w:szCs w:val="21"/>
        </w:rPr>
        <w:br w:type="textWrapping"/>
      </w:r>
      <w:r>
        <w:rPr>
          <w:rFonts w:ascii="宋体" w:hAnsi="宋体" w:cs="宋体"/>
          <w:kern w:val="0"/>
          <w:szCs w:val="21"/>
        </w:rPr>
        <w:t>  C、 在制定和修改的程序上，宪法比普通法更为严格</w:t>
      </w:r>
      <w:r>
        <w:rPr>
          <w:rFonts w:ascii="宋体" w:hAnsi="宋体" w:cs="宋体"/>
          <w:kern w:val="0"/>
          <w:szCs w:val="21"/>
        </w:rPr>
        <w:br w:type="textWrapping"/>
      </w:r>
      <w:r>
        <w:rPr>
          <w:rFonts w:ascii="宋体" w:hAnsi="宋体" w:cs="宋体"/>
          <w:kern w:val="0"/>
          <w:szCs w:val="21"/>
        </w:rPr>
        <w:t>  D、 宪法体现统治阶级的意志，普通法律体现社会各阶级的意志</w:t>
      </w:r>
    </w:p>
    <w:p>
      <w:pPr>
        <w:numPr>
          <w:ilvl w:val="0"/>
          <w:numId w:val="4"/>
        </w:numPr>
        <w:jc w:val="left"/>
        <w:rPr>
          <w:rFonts w:ascii="宋体" w:hAnsi="宋体" w:cs="宋体"/>
          <w:kern w:val="0"/>
          <w:szCs w:val="21"/>
        </w:rPr>
      </w:pPr>
      <w:r>
        <w:rPr>
          <w:rFonts w:ascii="宋体" w:hAnsi="宋体" w:cs="宋体"/>
          <w:kern w:val="0"/>
          <w:szCs w:val="21"/>
        </w:rPr>
        <w:t>宪法的基本原则有哪些？ （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人民主权原则   B、 党的领导原则  C、 权力制约原则   D、 法治原则</w:t>
      </w:r>
    </w:p>
    <w:p>
      <w:pPr>
        <w:numPr>
          <w:ilvl w:val="0"/>
          <w:numId w:val="4"/>
        </w:numPr>
        <w:jc w:val="left"/>
        <w:rPr>
          <w:rFonts w:ascii="宋体" w:hAnsi="宋体" w:cs="宋体"/>
          <w:kern w:val="0"/>
          <w:szCs w:val="21"/>
        </w:rPr>
      </w:pPr>
      <w:r>
        <w:rPr>
          <w:rFonts w:ascii="宋体" w:hAnsi="宋体" w:cs="宋体"/>
          <w:kern w:val="0"/>
          <w:szCs w:val="21"/>
        </w:rPr>
        <w:t>关于法律权利与法律义务的关系，下列说法中正确的是（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两者是对立统一的 </w:t>
      </w:r>
      <w:r>
        <w:rPr>
          <w:rFonts w:hint="eastAsia" w:ascii="宋体" w:hAnsi="宋体" w:cs="宋体"/>
          <w:kern w:val="0"/>
          <w:szCs w:val="21"/>
        </w:rPr>
        <w:t xml:space="preserve">     </w:t>
      </w:r>
      <w:r>
        <w:rPr>
          <w:rFonts w:ascii="宋体" w:hAnsi="宋体" w:cs="宋体"/>
          <w:kern w:val="0"/>
          <w:szCs w:val="21"/>
        </w:rPr>
        <w:t> B、 两者总量上是等值的</w:t>
      </w:r>
      <w:r>
        <w:rPr>
          <w:rFonts w:ascii="宋体" w:hAnsi="宋体" w:cs="宋体"/>
          <w:kern w:val="0"/>
          <w:szCs w:val="21"/>
        </w:rPr>
        <w:br w:type="textWrapping"/>
      </w:r>
      <w:r>
        <w:rPr>
          <w:rFonts w:ascii="宋体" w:hAnsi="宋体" w:cs="宋体"/>
          <w:kern w:val="0"/>
          <w:szCs w:val="21"/>
        </w:rPr>
        <w:t>  C、 两者功能上具有互补性  </w:t>
      </w:r>
      <w:r>
        <w:rPr>
          <w:rFonts w:hint="eastAsia" w:ascii="宋体" w:hAnsi="宋体" w:cs="宋体"/>
          <w:kern w:val="0"/>
          <w:szCs w:val="21"/>
        </w:rPr>
        <w:t xml:space="preserve"> </w:t>
      </w:r>
      <w:r>
        <w:rPr>
          <w:rFonts w:ascii="宋体" w:hAnsi="宋体" w:cs="宋体"/>
          <w:kern w:val="0"/>
          <w:szCs w:val="21"/>
        </w:rPr>
        <w:t>D、 两者对一个社会来说都是不可缺少的。</w:t>
      </w:r>
    </w:p>
    <w:p>
      <w:pPr>
        <w:numPr>
          <w:ilvl w:val="0"/>
          <w:numId w:val="4"/>
        </w:numPr>
        <w:jc w:val="left"/>
        <w:rPr>
          <w:rFonts w:ascii="宋体" w:hAnsi="宋体" w:cs="宋体"/>
          <w:kern w:val="0"/>
          <w:szCs w:val="21"/>
        </w:rPr>
      </w:pPr>
      <w:r>
        <w:rPr>
          <w:rFonts w:ascii="宋体" w:hAnsi="宋体" w:cs="宋体"/>
          <w:kern w:val="0"/>
          <w:szCs w:val="21"/>
        </w:rPr>
        <w:t>我国的立法程序包括（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法律议案的提出  B、 法律议案的审议</w:t>
      </w:r>
      <w:r>
        <w:rPr>
          <w:rFonts w:ascii="宋体" w:hAnsi="宋体" w:cs="宋体"/>
          <w:kern w:val="0"/>
          <w:szCs w:val="21"/>
        </w:rPr>
        <w:br w:type="textWrapping"/>
      </w:r>
      <w:r>
        <w:rPr>
          <w:rFonts w:ascii="宋体" w:hAnsi="宋体" w:cs="宋体"/>
          <w:kern w:val="0"/>
          <w:szCs w:val="21"/>
        </w:rPr>
        <w:t>  C、 法律议案的表决  D、 法律的公布</w:t>
      </w:r>
    </w:p>
    <w:p>
      <w:pPr>
        <w:numPr>
          <w:ilvl w:val="0"/>
          <w:numId w:val="4"/>
        </w:numPr>
        <w:jc w:val="left"/>
        <w:rPr>
          <w:rFonts w:ascii="宋体" w:hAnsi="宋体" w:cs="宋体"/>
          <w:kern w:val="0"/>
          <w:szCs w:val="21"/>
        </w:rPr>
      </w:pPr>
      <w:r>
        <w:rPr>
          <w:rFonts w:ascii="宋体" w:hAnsi="宋体" w:cs="宋体"/>
          <w:kern w:val="0"/>
          <w:szCs w:val="21"/>
        </w:rPr>
        <w:t>下列关于法的本质和特征的表述中，正确的有（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法具有国家强制性 </w:t>
      </w:r>
      <w:r>
        <w:rPr>
          <w:rFonts w:hint="eastAsia" w:ascii="宋体" w:hAnsi="宋体" w:cs="宋体"/>
          <w:kern w:val="0"/>
          <w:szCs w:val="21"/>
        </w:rPr>
        <w:t xml:space="preserve">          </w:t>
      </w:r>
      <w:r>
        <w:rPr>
          <w:rFonts w:ascii="宋体" w:hAnsi="宋体" w:cs="宋体"/>
          <w:kern w:val="0"/>
          <w:szCs w:val="21"/>
        </w:rPr>
        <w:t> B、 法反映的是统治阶级的意志</w:t>
      </w:r>
      <w:r>
        <w:rPr>
          <w:rFonts w:ascii="宋体" w:hAnsi="宋体" w:cs="宋体"/>
          <w:kern w:val="0"/>
          <w:szCs w:val="21"/>
        </w:rPr>
        <w:br w:type="textWrapping"/>
      </w:r>
      <w:r>
        <w:rPr>
          <w:rFonts w:ascii="宋体" w:hAnsi="宋体" w:cs="宋体"/>
          <w:kern w:val="0"/>
          <w:szCs w:val="21"/>
        </w:rPr>
        <w:t>  C、 法反映了所有社会成员的意志  D、 法的内容是由社会物质生活条件决定的</w:t>
      </w:r>
      <w:r>
        <w:rPr>
          <w:rFonts w:hint="eastAsia" w:ascii="宋体" w:hAnsi="宋体" w:cs="宋体"/>
          <w:kern w:val="0"/>
          <w:szCs w:val="21"/>
        </w:rPr>
        <w:t>、</w:t>
      </w:r>
    </w:p>
    <w:p>
      <w:pPr>
        <w:numPr>
          <w:ilvl w:val="0"/>
          <w:numId w:val="4"/>
        </w:numPr>
        <w:jc w:val="left"/>
        <w:rPr>
          <w:rFonts w:ascii="宋体" w:hAnsi="宋体" w:cs="宋体"/>
          <w:kern w:val="0"/>
          <w:szCs w:val="21"/>
        </w:rPr>
      </w:pPr>
      <w:r>
        <w:rPr>
          <w:rFonts w:ascii="宋体" w:hAnsi="宋体" w:cs="宋体"/>
          <w:kern w:val="0"/>
          <w:szCs w:val="21"/>
        </w:rPr>
        <w:t>社会主义法律的运行方式包括（ ）。　</w:t>
      </w:r>
      <w:r>
        <w:rPr>
          <w:rFonts w:ascii="宋体" w:hAnsi="宋体" w:cs="宋体"/>
          <w:color w:val="FF0000"/>
          <w:kern w:val="0"/>
          <w:szCs w:val="21"/>
        </w:rPr>
        <w:t>正确答案：BCD</w:t>
      </w:r>
      <w:r>
        <w:rPr>
          <w:rFonts w:ascii="宋体" w:hAnsi="宋体" w:cs="宋体"/>
          <w:kern w:val="0"/>
          <w:szCs w:val="21"/>
        </w:rPr>
        <w:br w:type="textWrapping"/>
      </w:r>
      <w:r>
        <w:rPr>
          <w:rFonts w:ascii="宋体" w:hAnsi="宋体" w:cs="宋体"/>
          <w:kern w:val="0"/>
          <w:szCs w:val="21"/>
        </w:rPr>
        <w:t>  A、 法律的解释  B、 法律的执行  C、 法律的适用  D、 法律的遵守</w:t>
      </w:r>
    </w:p>
    <w:p>
      <w:pPr>
        <w:numPr>
          <w:ilvl w:val="0"/>
          <w:numId w:val="4"/>
        </w:numPr>
        <w:jc w:val="left"/>
        <w:rPr>
          <w:rFonts w:ascii="宋体" w:hAnsi="宋体" w:cs="宋体"/>
          <w:kern w:val="0"/>
          <w:szCs w:val="21"/>
        </w:rPr>
      </w:pPr>
      <w:r>
        <w:rPr>
          <w:rFonts w:ascii="宋体" w:hAnsi="宋体" w:cs="宋体"/>
          <w:kern w:val="0"/>
          <w:szCs w:val="21"/>
        </w:rPr>
        <w:t>人类社会的法的历史类型有（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封建社会的法  B、 奴隶社会的法  C、 资本主义社会的法  D、 社会主义社会的法</w:t>
      </w:r>
    </w:p>
    <w:p>
      <w:pPr>
        <w:numPr>
          <w:ilvl w:val="0"/>
          <w:numId w:val="4"/>
        </w:numPr>
        <w:jc w:val="left"/>
        <w:rPr>
          <w:rFonts w:ascii="宋体" w:hAnsi="宋体" w:cs="宋体"/>
          <w:kern w:val="0"/>
          <w:szCs w:val="21"/>
        </w:rPr>
      </w:pPr>
      <w:r>
        <w:rPr>
          <w:rFonts w:ascii="宋体" w:hAnsi="宋体" w:cs="宋体"/>
          <w:kern w:val="0"/>
          <w:szCs w:val="21"/>
        </w:rPr>
        <w:t>关于民主与法治之间关系的正确表述是（ ）。　</w:t>
      </w:r>
      <w:r>
        <w:rPr>
          <w:rFonts w:ascii="宋体" w:hAnsi="宋体" w:cs="宋体"/>
          <w:color w:val="FF0000"/>
          <w:kern w:val="0"/>
          <w:szCs w:val="21"/>
        </w:rPr>
        <w:t>正确答案：BC</w:t>
      </w:r>
      <w:r>
        <w:rPr>
          <w:rFonts w:ascii="宋体" w:hAnsi="宋体" w:cs="宋体"/>
          <w:kern w:val="0"/>
          <w:szCs w:val="21"/>
        </w:rPr>
        <w:br w:type="textWrapping"/>
      </w:r>
      <w:r>
        <w:rPr>
          <w:rFonts w:ascii="宋体" w:hAnsi="宋体" w:cs="宋体"/>
          <w:kern w:val="0"/>
          <w:szCs w:val="21"/>
        </w:rPr>
        <w:t>  A、 社会主义法治是社会主义民主的目的</w:t>
      </w:r>
      <w:r>
        <w:rPr>
          <w:rFonts w:ascii="宋体" w:hAnsi="宋体" w:cs="宋体"/>
          <w:kern w:val="0"/>
          <w:szCs w:val="21"/>
        </w:rPr>
        <w:br w:type="textWrapping"/>
      </w:r>
      <w:r>
        <w:rPr>
          <w:rFonts w:ascii="宋体" w:hAnsi="宋体" w:cs="宋体"/>
          <w:kern w:val="0"/>
          <w:szCs w:val="21"/>
        </w:rPr>
        <w:t>  B、 社会主义民主是社会主义法治的前提和基础</w:t>
      </w:r>
      <w:r>
        <w:rPr>
          <w:rFonts w:ascii="宋体" w:hAnsi="宋体" w:cs="宋体"/>
          <w:kern w:val="0"/>
          <w:szCs w:val="21"/>
        </w:rPr>
        <w:br w:type="textWrapping"/>
      </w:r>
      <w:r>
        <w:rPr>
          <w:rFonts w:ascii="宋体" w:hAnsi="宋体" w:cs="宋体"/>
          <w:kern w:val="0"/>
          <w:szCs w:val="21"/>
        </w:rPr>
        <w:t>  C、 社会主义法治是社会主义民主的体现和保障</w:t>
      </w:r>
      <w:r>
        <w:rPr>
          <w:rFonts w:ascii="宋体" w:hAnsi="宋体" w:cs="宋体"/>
          <w:kern w:val="0"/>
          <w:szCs w:val="21"/>
        </w:rPr>
        <w:br w:type="textWrapping"/>
      </w:r>
      <w:r>
        <w:rPr>
          <w:rFonts w:ascii="宋体" w:hAnsi="宋体" w:cs="宋体"/>
          <w:kern w:val="0"/>
          <w:szCs w:val="21"/>
        </w:rPr>
        <w:t>  D、 社会主义法治是社会主义民主的前提</w:t>
      </w:r>
    </w:p>
    <w:p>
      <w:pPr>
        <w:numPr>
          <w:ilvl w:val="0"/>
          <w:numId w:val="4"/>
        </w:numPr>
        <w:jc w:val="left"/>
        <w:rPr>
          <w:rFonts w:ascii="宋体" w:hAnsi="宋体" w:cs="宋体"/>
          <w:kern w:val="0"/>
          <w:szCs w:val="21"/>
        </w:rPr>
      </w:pPr>
      <w:r>
        <w:rPr>
          <w:rFonts w:ascii="宋体" w:hAnsi="宋体" w:cs="宋体"/>
          <w:kern w:val="0"/>
          <w:szCs w:val="21"/>
        </w:rPr>
        <w:t>在中国传统道德中，反映重视道德践履，强调修养的重要性，倡导道德主体要在完善自身中发挥自己的能动作用的是（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“见贤思齐焉，见不贤而内省也”“吾日三省吾身”</w:t>
      </w:r>
      <w:r>
        <w:rPr>
          <w:rFonts w:ascii="宋体" w:hAnsi="宋体" w:cs="宋体"/>
          <w:kern w:val="0"/>
          <w:szCs w:val="21"/>
        </w:rPr>
        <w:br w:type="textWrapping"/>
      </w:r>
      <w:r>
        <w:rPr>
          <w:rFonts w:ascii="宋体" w:hAnsi="宋体" w:cs="宋体"/>
          <w:kern w:val="0"/>
          <w:szCs w:val="21"/>
        </w:rPr>
        <w:t>  B、 “道虽迩，不行不至；事虽小，不为不成”</w:t>
      </w:r>
      <w:r>
        <w:rPr>
          <w:rFonts w:ascii="宋体" w:hAnsi="宋体" w:cs="宋体"/>
          <w:kern w:val="0"/>
          <w:szCs w:val="21"/>
        </w:rPr>
        <w:br w:type="textWrapping"/>
      </w:r>
      <w:r>
        <w:rPr>
          <w:rFonts w:ascii="宋体" w:hAnsi="宋体" w:cs="宋体"/>
          <w:kern w:val="0"/>
          <w:szCs w:val="21"/>
        </w:rPr>
        <w:t>  C、 孔子说，“仁远乎哉？我欲仁，斯仁至矣”</w:t>
      </w:r>
      <w:r>
        <w:rPr>
          <w:rFonts w:ascii="宋体" w:hAnsi="宋体" w:cs="宋体"/>
          <w:kern w:val="0"/>
          <w:szCs w:val="21"/>
        </w:rPr>
        <w:br w:type="textWrapping"/>
      </w:r>
      <w:r>
        <w:rPr>
          <w:rFonts w:ascii="宋体" w:hAnsi="宋体" w:cs="宋体"/>
          <w:kern w:val="0"/>
          <w:szCs w:val="21"/>
        </w:rPr>
        <w:t>  D、 墨家提倡“察色修身”“以身戴行”</w:t>
      </w:r>
    </w:p>
    <w:p>
      <w:pPr>
        <w:numPr>
          <w:ilvl w:val="0"/>
          <w:numId w:val="4"/>
        </w:numPr>
        <w:jc w:val="left"/>
        <w:rPr>
          <w:rFonts w:ascii="宋体" w:hAnsi="宋体" w:cs="宋体"/>
          <w:kern w:val="0"/>
          <w:szCs w:val="21"/>
        </w:rPr>
      </w:pPr>
      <w:r>
        <w:rPr>
          <w:rFonts w:ascii="宋体" w:hAnsi="宋体" w:cs="宋体"/>
          <w:kern w:val="0"/>
          <w:szCs w:val="21"/>
        </w:rPr>
        <w:t>道德修养应注重（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要与道德主体改造客观世界和主观世界的实践活动相联系</w:t>
      </w:r>
      <w:r>
        <w:rPr>
          <w:rFonts w:ascii="宋体" w:hAnsi="宋体" w:cs="宋体"/>
          <w:kern w:val="0"/>
          <w:szCs w:val="21"/>
        </w:rPr>
        <w:br w:type="textWrapping"/>
      </w:r>
      <w:r>
        <w:rPr>
          <w:rFonts w:ascii="宋体" w:hAnsi="宋体" w:cs="宋体"/>
          <w:kern w:val="0"/>
          <w:szCs w:val="21"/>
        </w:rPr>
        <w:t>  B、 要与道德主体具体的道德行为相联系</w:t>
      </w:r>
      <w:r>
        <w:rPr>
          <w:rFonts w:ascii="宋体" w:hAnsi="宋体" w:cs="宋体"/>
          <w:kern w:val="0"/>
          <w:szCs w:val="21"/>
        </w:rPr>
        <w:br w:type="textWrapping"/>
      </w:r>
      <w:r>
        <w:rPr>
          <w:rFonts w:ascii="宋体" w:hAnsi="宋体" w:cs="宋体"/>
          <w:kern w:val="0"/>
          <w:szCs w:val="21"/>
        </w:rPr>
        <w:t>  C、 要与道德主体的全部道德实践过程相联系</w:t>
      </w:r>
      <w:r>
        <w:rPr>
          <w:rFonts w:ascii="宋体" w:hAnsi="宋体" w:cs="宋体"/>
          <w:kern w:val="0"/>
          <w:szCs w:val="21"/>
        </w:rPr>
        <w:br w:type="textWrapping"/>
      </w:r>
      <w:r>
        <w:rPr>
          <w:rFonts w:ascii="宋体" w:hAnsi="宋体" w:cs="宋体"/>
          <w:kern w:val="0"/>
          <w:szCs w:val="21"/>
        </w:rPr>
        <w:t>  D、 要与道德主体的个性特点相联系</w:t>
      </w:r>
      <w:r>
        <w:rPr>
          <w:rFonts w:ascii="宋体" w:hAnsi="宋体" w:cs="宋体"/>
          <w:kern w:val="0"/>
          <w:szCs w:val="21"/>
        </w:rPr>
        <w:br w:type="textWrapping"/>
      </w:r>
      <w:r>
        <w:rPr>
          <w:rFonts w:hint="eastAsia" w:ascii="宋体" w:hAnsi="宋体" w:cs="宋体"/>
          <w:kern w:val="0"/>
          <w:szCs w:val="21"/>
        </w:rPr>
        <w:t>45</w:t>
      </w:r>
      <w:r>
        <w:rPr>
          <w:rFonts w:ascii="宋体" w:hAnsi="宋体" w:cs="宋体"/>
          <w:kern w:val="0"/>
          <w:szCs w:val="21"/>
        </w:rPr>
        <w:t>、大学生应当在进行道德修养和社会实践的过程中，（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坚持理论与实践像统一</w:t>
      </w:r>
      <w:r>
        <w:rPr>
          <w:rFonts w:ascii="宋体" w:hAnsi="宋体" w:cs="宋体"/>
          <w:kern w:val="0"/>
          <w:szCs w:val="21"/>
        </w:rPr>
        <w:br w:type="textWrapping"/>
      </w:r>
      <w:r>
        <w:rPr>
          <w:rFonts w:ascii="宋体" w:hAnsi="宋体" w:cs="宋体"/>
          <w:kern w:val="0"/>
          <w:szCs w:val="21"/>
        </w:rPr>
        <w:t>  B、 坚持继承光荣传统和弘扬时代精神相统一</w:t>
      </w:r>
      <w:r>
        <w:rPr>
          <w:rFonts w:ascii="宋体" w:hAnsi="宋体" w:cs="宋体"/>
          <w:kern w:val="0"/>
          <w:szCs w:val="21"/>
        </w:rPr>
        <w:br w:type="textWrapping"/>
      </w:r>
      <w:r>
        <w:rPr>
          <w:rFonts w:ascii="宋体" w:hAnsi="宋体" w:cs="宋体"/>
          <w:kern w:val="0"/>
          <w:szCs w:val="21"/>
        </w:rPr>
        <w:t>  C、 坚持改造客观世界与改造主观世界相统一</w:t>
      </w:r>
      <w:r>
        <w:rPr>
          <w:rFonts w:ascii="宋体" w:hAnsi="宋体" w:cs="宋体"/>
          <w:kern w:val="0"/>
          <w:szCs w:val="21"/>
        </w:rPr>
        <w:br w:type="textWrapping"/>
      </w:r>
      <w:r>
        <w:rPr>
          <w:rFonts w:ascii="宋体" w:hAnsi="宋体" w:cs="宋体"/>
          <w:kern w:val="0"/>
          <w:szCs w:val="21"/>
        </w:rPr>
        <w:t>  D、 坚持加强个人修养与接受教育引导相统一</w:t>
      </w:r>
    </w:p>
    <w:p>
      <w:pPr>
        <w:numPr>
          <w:ilvl w:val="0"/>
          <w:numId w:val="5"/>
        </w:numPr>
        <w:jc w:val="left"/>
        <w:rPr>
          <w:rFonts w:ascii="宋体" w:hAnsi="宋体" w:cs="宋体"/>
          <w:kern w:val="0"/>
          <w:szCs w:val="21"/>
        </w:rPr>
      </w:pPr>
      <w:r>
        <w:rPr>
          <w:rFonts w:ascii="宋体" w:hAnsi="宋体" w:cs="宋体"/>
          <w:kern w:val="0"/>
          <w:szCs w:val="21"/>
        </w:rPr>
        <w:t>个人品德具有这样一些特点（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实践性  B、 稳定性  C、 变动性  D、 综合性</w:t>
      </w:r>
    </w:p>
    <w:p>
      <w:pPr>
        <w:numPr>
          <w:ilvl w:val="0"/>
          <w:numId w:val="5"/>
        </w:numPr>
        <w:jc w:val="left"/>
        <w:rPr>
          <w:rFonts w:ascii="宋体" w:hAnsi="宋体" w:cs="宋体"/>
          <w:kern w:val="0"/>
          <w:szCs w:val="21"/>
        </w:rPr>
      </w:pPr>
      <w:r>
        <w:rPr>
          <w:rFonts w:ascii="宋体" w:hAnsi="宋体" w:cs="宋体"/>
          <w:kern w:val="0"/>
          <w:szCs w:val="21"/>
        </w:rPr>
        <w:t>大学生与诚实守信（ ）　</w:t>
      </w:r>
      <w:r>
        <w:rPr>
          <w:rFonts w:ascii="宋体" w:hAnsi="宋体" w:cs="宋体"/>
          <w:color w:val="FF0000"/>
          <w:kern w:val="0"/>
          <w:szCs w:val="21"/>
        </w:rPr>
        <w:t>正确答案：ACD</w:t>
      </w:r>
      <w:r>
        <w:rPr>
          <w:rFonts w:ascii="宋体" w:hAnsi="宋体" w:cs="宋体"/>
          <w:kern w:val="0"/>
          <w:szCs w:val="21"/>
        </w:rPr>
        <w:br w:type="textWrapping"/>
      </w:r>
      <w:r>
        <w:rPr>
          <w:rFonts w:ascii="宋体" w:hAnsi="宋体" w:cs="宋体"/>
          <w:kern w:val="0"/>
          <w:szCs w:val="21"/>
        </w:rPr>
        <w:t>  A、 诚信是大学生树立理想信念的基础</w:t>
      </w:r>
      <w:r>
        <w:rPr>
          <w:rFonts w:ascii="宋体" w:hAnsi="宋体" w:cs="宋体"/>
          <w:kern w:val="0"/>
          <w:szCs w:val="21"/>
        </w:rPr>
        <w:br w:type="textWrapping"/>
      </w:r>
      <w:r>
        <w:rPr>
          <w:rFonts w:ascii="宋体" w:hAnsi="宋体" w:cs="宋体"/>
          <w:kern w:val="0"/>
          <w:szCs w:val="21"/>
        </w:rPr>
        <w:t>  B、 在别人没有诚信的前提下，我不需要恪守诚信</w:t>
      </w:r>
      <w:r>
        <w:rPr>
          <w:rFonts w:ascii="宋体" w:hAnsi="宋体" w:cs="宋体"/>
          <w:kern w:val="0"/>
          <w:szCs w:val="21"/>
        </w:rPr>
        <w:br w:type="textWrapping"/>
      </w:r>
      <w:r>
        <w:rPr>
          <w:rFonts w:ascii="宋体" w:hAnsi="宋体" w:cs="宋体"/>
          <w:kern w:val="0"/>
          <w:szCs w:val="21"/>
        </w:rPr>
        <w:t>  C、 诚信是大学生进入社会的“通行证”</w:t>
      </w:r>
      <w:r>
        <w:rPr>
          <w:rFonts w:ascii="宋体" w:hAnsi="宋体" w:cs="宋体"/>
          <w:kern w:val="0"/>
          <w:szCs w:val="21"/>
        </w:rPr>
        <w:br w:type="textWrapping"/>
      </w:r>
      <w:r>
        <w:rPr>
          <w:rFonts w:ascii="宋体" w:hAnsi="宋体" w:cs="宋体"/>
          <w:kern w:val="0"/>
          <w:szCs w:val="21"/>
        </w:rPr>
        <w:t>  D、 诚信是大学生全面发展的前提</w:t>
      </w:r>
    </w:p>
    <w:p>
      <w:pPr>
        <w:numPr>
          <w:ilvl w:val="0"/>
          <w:numId w:val="5"/>
        </w:numPr>
        <w:jc w:val="left"/>
        <w:rPr>
          <w:rFonts w:ascii="宋体" w:hAnsi="宋体" w:cs="宋体"/>
          <w:kern w:val="0"/>
          <w:szCs w:val="21"/>
        </w:rPr>
      </w:pPr>
      <w:r>
        <w:rPr>
          <w:rFonts w:ascii="宋体" w:hAnsi="宋体" w:cs="宋体"/>
          <w:kern w:val="0"/>
          <w:szCs w:val="21"/>
        </w:rPr>
        <w:t>在中国的传统道德中，诚实守信被看作（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“立身之本”  B、 “举政之本”  C、 “进德修业之本”</w:t>
      </w:r>
      <w:r>
        <w:rPr>
          <w:rFonts w:ascii="宋体" w:hAnsi="宋体" w:cs="宋体"/>
          <w:kern w:val="0"/>
          <w:szCs w:val="21"/>
        </w:rPr>
        <w:br w:type="textWrapping"/>
      </w:r>
      <w:r>
        <w:rPr>
          <w:rFonts w:ascii="宋体" w:hAnsi="宋体" w:cs="宋体"/>
          <w:kern w:val="0"/>
          <w:szCs w:val="21"/>
        </w:rPr>
        <w:t>  D、 孔子认为可以“去兵”，“去食”而不可无信</w:t>
      </w:r>
    </w:p>
    <w:p>
      <w:pPr>
        <w:numPr>
          <w:ilvl w:val="0"/>
          <w:numId w:val="5"/>
        </w:numPr>
        <w:jc w:val="left"/>
        <w:rPr>
          <w:rFonts w:ascii="宋体" w:hAnsi="宋体" w:cs="宋体"/>
          <w:kern w:val="0"/>
          <w:szCs w:val="21"/>
        </w:rPr>
      </w:pPr>
      <w:r>
        <w:rPr>
          <w:rFonts w:ascii="宋体" w:hAnsi="宋体" w:cs="宋体"/>
          <w:kern w:val="0"/>
          <w:szCs w:val="21"/>
        </w:rPr>
        <w:t>当代的大学生应该正确处理集体利益和个人利益（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个人利益服从集体利益  B、 局部利益服从整体利益</w:t>
      </w:r>
      <w:r>
        <w:rPr>
          <w:rFonts w:ascii="宋体" w:hAnsi="宋体" w:cs="宋体"/>
          <w:kern w:val="0"/>
          <w:szCs w:val="21"/>
        </w:rPr>
        <w:br w:type="textWrapping"/>
      </w:r>
      <w:r>
        <w:rPr>
          <w:rFonts w:ascii="宋体" w:hAnsi="宋体" w:cs="宋体"/>
          <w:kern w:val="0"/>
          <w:szCs w:val="21"/>
        </w:rPr>
        <w:t>  C、 当前利益服从长远利益  D、 反对小团体主义、本位主义和极端个人主义</w:t>
      </w:r>
    </w:p>
    <w:p>
      <w:pPr>
        <w:numPr>
          <w:ilvl w:val="0"/>
          <w:numId w:val="5"/>
        </w:numPr>
        <w:jc w:val="left"/>
        <w:rPr>
          <w:rFonts w:ascii="宋体" w:hAnsi="宋体" w:cs="宋体"/>
          <w:kern w:val="0"/>
          <w:szCs w:val="21"/>
        </w:rPr>
      </w:pPr>
      <w:r>
        <w:rPr>
          <w:rFonts w:ascii="宋体" w:hAnsi="宋体" w:cs="宋体"/>
          <w:kern w:val="0"/>
          <w:szCs w:val="21"/>
        </w:rPr>
        <w:t>集体主义强调重视和保障个人的正当利益，正确的理解是（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只有个人的价值、尊严得到实现，个人的正当利益得到保证，集体才能有更强大的生命力和凝聚力</w:t>
      </w:r>
      <w:r>
        <w:rPr>
          <w:rFonts w:ascii="宋体" w:hAnsi="宋体" w:cs="宋体"/>
          <w:kern w:val="0"/>
          <w:szCs w:val="21"/>
        </w:rPr>
        <w:br w:type="textWrapping"/>
      </w:r>
      <w:r>
        <w:rPr>
          <w:rFonts w:ascii="宋体" w:hAnsi="宋体" w:cs="宋体"/>
          <w:kern w:val="0"/>
          <w:szCs w:val="21"/>
        </w:rPr>
        <w:t>  B、 只有在集体中，个人才能获得全面的发展，只有在集体中，才可能有个人自由</w:t>
      </w:r>
      <w:r>
        <w:rPr>
          <w:rFonts w:ascii="宋体" w:hAnsi="宋体" w:cs="宋体"/>
          <w:kern w:val="0"/>
          <w:szCs w:val="21"/>
        </w:rPr>
        <w:br w:type="textWrapping"/>
      </w:r>
      <w:r>
        <w:rPr>
          <w:rFonts w:ascii="宋体" w:hAnsi="宋体" w:cs="宋体"/>
          <w:kern w:val="0"/>
          <w:szCs w:val="21"/>
        </w:rPr>
        <w:t>  C、 集体主义是对个人的压制，是对个性的束缚</w:t>
      </w:r>
      <w:r>
        <w:rPr>
          <w:rFonts w:ascii="宋体" w:hAnsi="宋体" w:cs="宋体"/>
          <w:kern w:val="0"/>
          <w:szCs w:val="21"/>
        </w:rPr>
        <w:br w:type="textWrapping"/>
      </w:r>
      <w:r>
        <w:rPr>
          <w:rFonts w:ascii="宋体" w:hAnsi="宋体" w:cs="宋体"/>
          <w:kern w:val="0"/>
          <w:szCs w:val="21"/>
        </w:rPr>
        <w:t>  D、 集体主义为培养健全人格、鲜明个性和创造精神提供了道义保障</w:t>
      </w:r>
    </w:p>
    <w:p>
      <w:pPr>
        <w:numPr>
          <w:ilvl w:val="0"/>
          <w:numId w:val="5"/>
        </w:numPr>
        <w:jc w:val="left"/>
        <w:rPr>
          <w:rFonts w:ascii="宋体" w:hAnsi="宋体" w:cs="宋体"/>
          <w:kern w:val="0"/>
          <w:szCs w:val="21"/>
        </w:rPr>
      </w:pPr>
      <w:r>
        <w:rPr>
          <w:rFonts w:ascii="宋体" w:hAnsi="宋体" w:cs="宋体"/>
          <w:kern w:val="0"/>
          <w:szCs w:val="21"/>
        </w:rPr>
        <w:t>社会主义道德建设是以集体主义为原则。集体主义道德原则的要求有（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反对极端个人主义  B、 重视个人的正当利益</w:t>
      </w:r>
      <w:r>
        <w:rPr>
          <w:rFonts w:ascii="宋体" w:hAnsi="宋体" w:cs="宋体"/>
          <w:kern w:val="0"/>
          <w:szCs w:val="21"/>
        </w:rPr>
        <w:br w:type="textWrapping"/>
      </w:r>
      <w:r>
        <w:rPr>
          <w:rFonts w:ascii="宋体" w:hAnsi="宋体" w:cs="宋体"/>
          <w:kern w:val="0"/>
          <w:szCs w:val="21"/>
        </w:rPr>
        <w:t>  C、 集体利益高于个人利益  D、 任何时候都无条件地保证个人利益</w:t>
      </w:r>
    </w:p>
    <w:p>
      <w:pPr>
        <w:numPr>
          <w:ilvl w:val="0"/>
          <w:numId w:val="5"/>
        </w:numPr>
        <w:jc w:val="left"/>
        <w:rPr>
          <w:rFonts w:ascii="宋体" w:hAnsi="宋体" w:cs="宋体"/>
          <w:kern w:val="0"/>
          <w:szCs w:val="21"/>
        </w:rPr>
      </w:pPr>
      <w:r>
        <w:rPr>
          <w:rFonts w:ascii="宋体" w:hAnsi="宋体" w:cs="宋体"/>
          <w:kern w:val="0"/>
          <w:szCs w:val="21"/>
        </w:rPr>
        <w:t>正确认识弘扬中国革命传统道德，有助于我们大学生（ ），为健康成才打下良好的道德基础。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确立社会主义道德观念  B、 树立社会主义荣辱观</w:t>
      </w:r>
      <w:r>
        <w:rPr>
          <w:rFonts w:ascii="宋体" w:hAnsi="宋体" w:cs="宋体"/>
          <w:kern w:val="0"/>
          <w:szCs w:val="21"/>
        </w:rPr>
        <w:br w:type="textWrapping"/>
      </w:r>
      <w:r>
        <w:rPr>
          <w:rFonts w:ascii="宋体" w:hAnsi="宋体" w:cs="宋体"/>
          <w:kern w:val="0"/>
          <w:szCs w:val="21"/>
        </w:rPr>
        <w:t>  C、 加强自己的道德修养  D、 升华自己的道德境界</w:t>
      </w:r>
    </w:p>
    <w:p>
      <w:pPr>
        <w:numPr>
          <w:ilvl w:val="0"/>
          <w:numId w:val="5"/>
        </w:numPr>
        <w:jc w:val="left"/>
        <w:rPr>
          <w:rFonts w:ascii="宋体" w:hAnsi="宋体" w:cs="宋体"/>
          <w:kern w:val="0"/>
          <w:szCs w:val="21"/>
        </w:rPr>
      </w:pPr>
      <w:r>
        <w:rPr>
          <w:rFonts w:ascii="宋体" w:hAnsi="宋体" w:cs="宋体"/>
          <w:kern w:val="0"/>
          <w:szCs w:val="21"/>
        </w:rPr>
        <w:t>大力弘扬中国革命道德传统，对（ ）具有重要意义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建设中国特色社会主义  B、 构建社会主义和谐社会</w:t>
      </w:r>
      <w:r>
        <w:rPr>
          <w:rFonts w:ascii="宋体" w:hAnsi="宋体" w:cs="宋体"/>
          <w:kern w:val="0"/>
          <w:szCs w:val="21"/>
        </w:rPr>
        <w:br w:type="textWrapping"/>
      </w:r>
      <w:r>
        <w:rPr>
          <w:rFonts w:ascii="宋体" w:hAnsi="宋体" w:cs="宋体"/>
          <w:kern w:val="0"/>
          <w:szCs w:val="21"/>
        </w:rPr>
        <w:t>  C、 提高全社会尤其是青少年的思想道德素质  D、 构建完美的制度社会</w:t>
      </w:r>
    </w:p>
    <w:p>
      <w:pPr>
        <w:numPr>
          <w:ilvl w:val="0"/>
          <w:numId w:val="5"/>
        </w:numPr>
        <w:jc w:val="left"/>
        <w:rPr>
          <w:rFonts w:ascii="宋体" w:hAnsi="宋体" w:cs="宋体"/>
          <w:kern w:val="0"/>
          <w:szCs w:val="21"/>
        </w:rPr>
      </w:pPr>
      <w:r>
        <w:rPr>
          <w:rFonts w:ascii="宋体" w:hAnsi="宋体" w:cs="宋体"/>
          <w:kern w:val="0"/>
          <w:szCs w:val="21"/>
        </w:rPr>
        <w:t>在继承和弘扬优良的道德传统时，那些反映（ ）的道德要求，对我们今天的道德实践仍然具有借鉴意义　</w:t>
      </w:r>
      <w:r>
        <w:rPr>
          <w:rFonts w:ascii="宋体" w:hAnsi="宋体" w:cs="宋体"/>
          <w:color w:val="FF0000"/>
          <w:kern w:val="0"/>
          <w:szCs w:val="21"/>
        </w:rPr>
        <w:t>正确答案：ACD</w:t>
      </w:r>
      <w:r>
        <w:rPr>
          <w:rFonts w:ascii="宋体" w:hAnsi="宋体" w:cs="宋体"/>
          <w:kern w:val="0"/>
          <w:szCs w:val="21"/>
        </w:rPr>
        <w:br w:type="textWrapping"/>
      </w:r>
      <w:r>
        <w:rPr>
          <w:rFonts w:ascii="宋体" w:hAnsi="宋体" w:cs="宋体"/>
          <w:kern w:val="0"/>
          <w:szCs w:val="21"/>
        </w:rPr>
        <w:t>  A、 普遍性  B、 特殊性  C、 共同性  D、 一般性</w:t>
      </w:r>
    </w:p>
    <w:p>
      <w:pPr>
        <w:numPr>
          <w:ilvl w:val="0"/>
          <w:numId w:val="5"/>
        </w:numPr>
        <w:jc w:val="left"/>
        <w:rPr>
          <w:rFonts w:ascii="宋体" w:hAnsi="宋体" w:cs="宋体"/>
          <w:kern w:val="0"/>
          <w:szCs w:val="21"/>
        </w:rPr>
      </w:pPr>
      <w:r>
        <w:rPr>
          <w:rFonts w:ascii="宋体" w:hAnsi="宋体" w:cs="宋体"/>
          <w:kern w:val="0"/>
          <w:szCs w:val="21"/>
        </w:rPr>
        <w:t>在中国的传统道德中，反映重视道德践履，强调修养的重要性，倡导道德主体要在完善自身中发挥自己的能动作用的名言是（ ）　</w:t>
      </w:r>
      <w:r>
        <w:rPr>
          <w:rFonts w:ascii="宋体" w:hAnsi="宋体" w:cs="宋体"/>
          <w:color w:val="FF0000"/>
          <w:kern w:val="0"/>
          <w:szCs w:val="21"/>
        </w:rPr>
        <w:t>正确答案：AB</w:t>
      </w:r>
      <w:r>
        <w:rPr>
          <w:rFonts w:ascii="宋体" w:hAnsi="宋体" w:cs="宋体"/>
          <w:kern w:val="0"/>
          <w:szCs w:val="21"/>
        </w:rPr>
        <w:br w:type="textWrapping"/>
      </w:r>
      <w:r>
        <w:rPr>
          <w:rFonts w:ascii="宋体" w:hAnsi="宋体" w:cs="宋体"/>
          <w:kern w:val="0"/>
          <w:szCs w:val="21"/>
        </w:rPr>
        <w:t>  A、 “见贤思齐焉，见不贤而内省也”“吾日三省吾身”</w:t>
      </w:r>
      <w:r>
        <w:rPr>
          <w:rFonts w:ascii="宋体" w:hAnsi="宋体" w:cs="宋体"/>
          <w:kern w:val="0"/>
          <w:szCs w:val="21"/>
        </w:rPr>
        <w:br w:type="textWrapping"/>
      </w:r>
      <w:r>
        <w:rPr>
          <w:rFonts w:ascii="宋体" w:hAnsi="宋体" w:cs="宋体"/>
          <w:kern w:val="0"/>
          <w:szCs w:val="21"/>
        </w:rPr>
        <w:t>  B、 墨家提倡“察色修身”“以身戴行”</w:t>
      </w:r>
      <w:r>
        <w:rPr>
          <w:rFonts w:ascii="宋体" w:hAnsi="宋体" w:cs="宋体"/>
          <w:kern w:val="0"/>
          <w:szCs w:val="21"/>
        </w:rPr>
        <w:br w:type="textWrapping"/>
      </w:r>
      <w:r>
        <w:rPr>
          <w:rFonts w:ascii="宋体" w:hAnsi="宋体" w:cs="宋体"/>
          <w:kern w:val="0"/>
          <w:szCs w:val="21"/>
        </w:rPr>
        <w:t>  C、 “先天下之忧而忧，后天下之乐而乐 ”</w:t>
      </w:r>
      <w:r>
        <w:rPr>
          <w:rFonts w:ascii="宋体" w:hAnsi="宋体" w:cs="宋体"/>
          <w:kern w:val="0"/>
          <w:szCs w:val="21"/>
        </w:rPr>
        <w:br w:type="textWrapping"/>
      </w:r>
      <w:r>
        <w:rPr>
          <w:rFonts w:ascii="宋体" w:hAnsi="宋体" w:cs="宋体"/>
          <w:kern w:val="0"/>
          <w:szCs w:val="21"/>
        </w:rPr>
        <w:t>  D、 “老吾老以及人之老，幼吾幼以及人之幼”</w:t>
      </w:r>
    </w:p>
    <w:p>
      <w:pPr>
        <w:numPr>
          <w:ilvl w:val="0"/>
          <w:numId w:val="5"/>
        </w:numPr>
        <w:jc w:val="left"/>
        <w:rPr>
          <w:rFonts w:ascii="宋体" w:hAnsi="宋体" w:cs="宋体"/>
          <w:kern w:val="0"/>
          <w:szCs w:val="21"/>
        </w:rPr>
      </w:pPr>
      <w:r>
        <w:rPr>
          <w:rFonts w:ascii="宋体" w:hAnsi="宋体" w:cs="宋体"/>
          <w:kern w:val="0"/>
          <w:szCs w:val="21"/>
        </w:rPr>
        <w:t>在“义”和“利”发生矛盾时，应当（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义以为上  B、 先义后利  C、 见利思义  D、 义然后取</w:t>
      </w:r>
    </w:p>
    <w:p>
      <w:pPr>
        <w:numPr>
          <w:ilvl w:val="0"/>
          <w:numId w:val="5"/>
        </w:numPr>
        <w:jc w:val="left"/>
        <w:rPr>
          <w:rFonts w:ascii="宋体" w:hAnsi="宋体" w:cs="宋体"/>
          <w:kern w:val="0"/>
          <w:szCs w:val="21"/>
        </w:rPr>
      </w:pPr>
      <w:r>
        <w:rPr>
          <w:rFonts w:ascii="宋体" w:hAnsi="宋体" w:cs="宋体"/>
          <w:kern w:val="0"/>
          <w:szCs w:val="21"/>
        </w:rPr>
        <w:t>在中国的传统文化中，以下说法（ ）反映了中华民族注重整体利益、国家利益和民族利益，强调对社会、民族、国家的责任意识和奉献精神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“夙夜在公”  B、 “以公灭私，民其允怀”</w:t>
      </w:r>
      <w:r>
        <w:rPr>
          <w:rFonts w:ascii="宋体" w:hAnsi="宋体" w:cs="宋体"/>
          <w:kern w:val="0"/>
          <w:szCs w:val="21"/>
        </w:rPr>
        <w:br w:type="textWrapping"/>
      </w:r>
      <w:r>
        <w:rPr>
          <w:rFonts w:ascii="宋体" w:hAnsi="宋体" w:cs="宋体"/>
          <w:kern w:val="0"/>
          <w:szCs w:val="21"/>
        </w:rPr>
        <w:t>  C、 “国而忘家，公而忘私”  D、 “先天下之忧而忧，后天下之乐而乐 ”</w:t>
      </w:r>
    </w:p>
    <w:p>
      <w:pPr>
        <w:numPr>
          <w:ilvl w:val="0"/>
          <w:numId w:val="5"/>
        </w:numPr>
        <w:jc w:val="left"/>
        <w:rPr>
          <w:rFonts w:ascii="宋体" w:hAnsi="宋体" w:cs="宋体"/>
          <w:kern w:val="0"/>
          <w:szCs w:val="21"/>
        </w:rPr>
      </w:pPr>
      <w:r>
        <w:rPr>
          <w:rFonts w:ascii="宋体" w:hAnsi="宋体" w:cs="宋体"/>
          <w:kern w:val="0"/>
          <w:szCs w:val="21"/>
        </w:rPr>
        <w:t>中华民族优良道德传统的主要内容表达了（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注重整体利益、国家利益和民族利益，强调对社会、民族、国家的责任意识和奉献精神</w:t>
      </w:r>
      <w:r>
        <w:rPr>
          <w:rFonts w:ascii="宋体" w:hAnsi="宋体" w:cs="宋体"/>
          <w:kern w:val="0"/>
          <w:szCs w:val="21"/>
        </w:rPr>
        <w:br w:type="textWrapping"/>
      </w:r>
      <w:r>
        <w:rPr>
          <w:rFonts w:ascii="宋体" w:hAnsi="宋体" w:cs="宋体"/>
          <w:kern w:val="0"/>
          <w:szCs w:val="21"/>
        </w:rPr>
        <w:t>  B、 追求精神境界，把道德理想的实现看成是一种高层次的需要</w:t>
      </w:r>
      <w:r>
        <w:rPr>
          <w:rFonts w:ascii="宋体" w:hAnsi="宋体" w:cs="宋体"/>
          <w:kern w:val="0"/>
          <w:szCs w:val="21"/>
        </w:rPr>
        <w:br w:type="textWrapping"/>
      </w:r>
      <w:r>
        <w:rPr>
          <w:rFonts w:ascii="宋体" w:hAnsi="宋体" w:cs="宋体"/>
          <w:kern w:val="0"/>
          <w:szCs w:val="21"/>
        </w:rPr>
        <w:t>  C、 讲求谦敬礼让，强调克骄防矜</w:t>
      </w:r>
      <w:r>
        <w:rPr>
          <w:rFonts w:ascii="宋体" w:hAnsi="宋体" w:cs="宋体"/>
          <w:kern w:val="0"/>
          <w:szCs w:val="21"/>
        </w:rPr>
        <w:br w:type="textWrapping"/>
      </w:r>
      <w:r>
        <w:rPr>
          <w:rFonts w:ascii="宋体" w:hAnsi="宋体" w:cs="宋体"/>
          <w:kern w:val="0"/>
          <w:szCs w:val="21"/>
        </w:rPr>
        <w:t>  D、 倡导言行一致，强调恪守诚信</w:t>
      </w:r>
    </w:p>
    <w:p>
      <w:pPr>
        <w:numPr>
          <w:ilvl w:val="0"/>
          <w:numId w:val="5"/>
        </w:numPr>
        <w:jc w:val="left"/>
        <w:rPr>
          <w:rFonts w:hint="eastAsia" w:ascii="宋体" w:hAnsi="宋体" w:cs="宋体"/>
          <w:kern w:val="0"/>
          <w:szCs w:val="21"/>
        </w:rPr>
      </w:pPr>
      <w:r>
        <w:rPr>
          <w:rFonts w:ascii="宋体" w:hAnsi="宋体" w:cs="宋体"/>
          <w:kern w:val="0"/>
          <w:szCs w:val="21"/>
        </w:rPr>
        <w:t>中华民族优良道德传统的主要内容注重（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推崇“仁爱”原则，追求人际和谐  </w:t>
      </w:r>
    </w:p>
    <w:p>
      <w:pPr>
        <w:ind w:firstLine="210" w:firstLineChars="100"/>
        <w:jc w:val="left"/>
        <w:rPr>
          <w:rFonts w:ascii="宋体" w:hAnsi="宋体" w:cs="宋体"/>
          <w:kern w:val="0"/>
          <w:szCs w:val="21"/>
        </w:rPr>
      </w:pPr>
      <w:r>
        <w:rPr>
          <w:rFonts w:ascii="宋体" w:hAnsi="宋体" w:cs="宋体"/>
          <w:kern w:val="0"/>
          <w:szCs w:val="21"/>
        </w:rPr>
        <w:t>B、 讲求谦敬礼让，强调克骄防矜</w:t>
      </w:r>
      <w:r>
        <w:rPr>
          <w:rFonts w:ascii="宋体" w:hAnsi="宋体" w:cs="宋体"/>
          <w:kern w:val="0"/>
          <w:szCs w:val="21"/>
        </w:rPr>
        <w:br w:type="textWrapping"/>
      </w:r>
      <w:r>
        <w:rPr>
          <w:rFonts w:ascii="宋体" w:hAnsi="宋体" w:cs="宋体"/>
          <w:kern w:val="0"/>
          <w:szCs w:val="21"/>
        </w:rPr>
        <w:t>  C、 倡导言行一致，强调恪守诚信</w:t>
      </w:r>
      <w:r>
        <w:rPr>
          <w:rFonts w:ascii="宋体" w:hAnsi="宋体" w:cs="宋体"/>
          <w:kern w:val="0"/>
          <w:szCs w:val="21"/>
        </w:rPr>
        <w:br w:type="textWrapping"/>
      </w:r>
      <w:r>
        <w:rPr>
          <w:rFonts w:ascii="宋体" w:hAnsi="宋体" w:cs="宋体"/>
          <w:kern w:val="0"/>
          <w:szCs w:val="21"/>
        </w:rPr>
        <w:t>  D、 追求精神境界，把道德理想的实现看成是一种高层次的需要</w:t>
      </w:r>
    </w:p>
    <w:p>
      <w:pPr>
        <w:numPr>
          <w:ilvl w:val="0"/>
          <w:numId w:val="5"/>
        </w:numPr>
        <w:jc w:val="left"/>
        <w:rPr>
          <w:rFonts w:ascii="宋体" w:hAnsi="宋体" w:cs="宋体"/>
          <w:kern w:val="0"/>
          <w:szCs w:val="21"/>
        </w:rPr>
      </w:pPr>
      <w:r>
        <w:rPr>
          <w:rFonts w:ascii="宋体" w:hAnsi="宋体" w:cs="宋体"/>
          <w:kern w:val="0"/>
          <w:szCs w:val="21"/>
        </w:rPr>
        <w:t>继承和弘扬中华民族优良道德能够（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提高民族自尊心和民族自信心，增强民族自豪感和民族责任感</w:t>
      </w:r>
      <w:r>
        <w:rPr>
          <w:rFonts w:ascii="宋体" w:hAnsi="宋体" w:cs="宋体"/>
          <w:kern w:val="0"/>
          <w:szCs w:val="21"/>
        </w:rPr>
        <w:br w:type="textWrapping"/>
      </w:r>
      <w:r>
        <w:rPr>
          <w:rFonts w:ascii="宋体" w:hAnsi="宋体" w:cs="宋体"/>
          <w:kern w:val="0"/>
          <w:szCs w:val="21"/>
        </w:rPr>
        <w:t>  B、 使社会主义道德体系具有更丰富的内容，更为广大群众所喜闻乐见的民族形式</w:t>
      </w:r>
      <w:r>
        <w:rPr>
          <w:rFonts w:ascii="宋体" w:hAnsi="宋体" w:cs="宋体"/>
          <w:kern w:val="0"/>
          <w:szCs w:val="21"/>
        </w:rPr>
        <w:br w:type="textWrapping"/>
      </w:r>
      <w:r>
        <w:rPr>
          <w:rFonts w:ascii="宋体" w:hAnsi="宋体" w:cs="宋体"/>
          <w:kern w:val="0"/>
          <w:szCs w:val="21"/>
        </w:rPr>
        <w:t>  C、 使人际关系更加和谐，促进经济社会更好的发展</w:t>
      </w:r>
      <w:r>
        <w:rPr>
          <w:rFonts w:ascii="宋体" w:hAnsi="宋体" w:cs="宋体"/>
          <w:kern w:val="0"/>
          <w:szCs w:val="21"/>
        </w:rPr>
        <w:br w:type="textWrapping"/>
      </w:r>
      <w:r>
        <w:rPr>
          <w:rFonts w:ascii="宋体" w:hAnsi="宋体" w:cs="宋体"/>
          <w:kern w:val="0"/>
          <w:szCs w:val="21"/>
        </w:rPr>
        <w:t>  D、 能够使爱国主义、集体主义和社会主义思想更加深如人心，形成适应时代发展、具有中国特色的价值观和伦理道德规范。</w:t>
      </w:r>
    </w:p>
    <w:p>
      <w:pPr>
        <w:numPr>
          <w:ilvl w:val="0"/>
          <w:numId w:val="5"/>
        </w:numPr>
        <w:jc w:val="left"/>
        <w:rPr>
          <w:rFonts w:ascii="宋体" w:hAnsi="宋体" w:cs="宋体"/>
          <w:kern w:val="0"/>
          <w:szCs w:val="21"/>
        </w:rPr>
      </w:pPr>
      <w:r>
        <w:rPr>
          <w:rFonts w:ascii="宋体" w:hAnsi="宋体" w:cs="宋体"/>
          <w:kern w:val="0"/>
          <w:szCs w:val="21"/>
        </w:rPr>
        <w:t>道德发</w:t>
      </w:r>
      <w:r>
        <w:rPr>
          <w:rFonts w:hint="eastAsia" w:ascii="宋体" w:hAnsi="宋体" w:cs="宋体"/>
          <w:kern w:val="0"/>
          <w:szCs w:val="21"/>
        </w:rPr>
        <w:t>展</w:t>
      </w:r>
      <w:r>
        <w:rPr>
          <w:rFonts w:ascii="宋体" w:hAnsi="宋体" w:cs="宋体"/>
          <w:kern w:val="0"/>
          <w:szCs w:val="21"/>
        </w:rPr>
        <w:t>的五种历史类型即原始社会的道德和（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奴隶社会的道德  B、 封建社会的道德</w:t>
      </w:r>
      <w:r>
        <w:rPr>
          <w:rFonts w:ascii="宋体" w:hAnsi="宋体" w:cs="宋体"/>
          <w:kern w:val="0"/>
          <w:szCs w:val="21"/>
        </w:rPr>
        <w:br w:type="textWrapping"/>
      </w:r>
      <w:r>
        <w:rPr>
          <w:rFonts w:ascii="宋体" w:hAnsi="宋体" w:cs="宋体"/>
          <w:kern w:val="0"/>
          <w:szCs w:val="21"/>
        </w:rPr>
        <w:t>  C、 资本主义社会的道德  D、 社会主义社会的道德</w:t>
      </w:r>
    </w:p>
    <w:p>
      <w:pPr>
        <w:numPr>
          <w:ilvl w:val="0"/>
          <w:numId w:val="5"/>
        </w:numPr>
        <w:jc w:val="left"/>
        <w:rPr>
          <w:rFonts w:ascii="宋体" w:hAnsi="宋体" w:cs="宋体"/>
          <w:kern w:val="0"/>
          <w:szCs w:val="21"/>
        </w:rPr>
      </w:pPr>
      <w:r>
        <w:rPr>
          <w:rFonts w:ascii="宋体" w:hAnsi="宋体" w:cs="宋体"/>
          <w:kern w:val="0"/>
          <w:szCs w:val="21"/>
        </w:rPr>
        <w:t>道德发展的总体趋势是（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向上的  B、 前进的  C、 曲折的  D、 衰退的</w:t>
      </w:r>
    </w:p>
    <w:p>
      <w:pPr>
        <w:numPr>
          <w:ilvl w:val="0"/>
          <w:numId w:val="5"/>
        </w:numPr>
        <w:jc w:val="left"/>
        <w:rPr>
          <w:rFonts w:ascii="宋体" w:hAnsi="宋体" w:cs="宋体"/>
          <w:kern w:val="0"/>
          <w:szCs w:val="21"/>
        </w:rPr>
      </w:pPr>
      <w:r>
        <w:rPr>
          <w:rFonts w:ascii="宋体" w:hAnsi="宋体" w:cs="宋体"/>
          <w:kern w:val="0"/>
          <w:szCs w:val="21"/>
        </w:rPr>
        <w:t>道德除了主要功能外，还有（ ）等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导向功能  B、 激励功能  C、 辩护功能  D、 沟通功能</w:t>
      </w:r>
    </w:p>
    <w:p>
      <w:pPr>
        <w:numPr>
          <w:ilvl w:val="0"/>
          <w:numId w:val="5"/>
        </w:numPr>
        <w:jc w:val="left"/>
        <w:rPr>
          <w:rFonts w:ascii="宋体" w:hAnsi="宋体" w:cs="宋体"/>
          <w:kern w:val="0"/>
          <w:szCs w:val="21"/>
        </w:rPr>
      </w:pPr>
      <w:r>
        <w:rPr>
          <w:rFonts w:ascii="宋体" w:hAnsi="宋体" w:cs="宋体"/>
          <w:kern w:val="0"/>
          <w:szCs w:val="21"/>
        </w:rPr>
        <w:t>（ ）道德调节所赖于发挥作用的主要力量　</w:t>
      </w:r>
      <w:r>
        <w:rPr>
          <w:rFonts w:ascii="宋体" w:hAnsi="宋体" w:cs="宋体"/>
          <w:color w:val="FF0000"/>
          <w:kern w:val="0"/>
          <w:szCs w:val="21"/>
        </w:rPr>
        <w:t>正确答案：BCD</w:t>
      </w:r>
      <w:r>
        <w:rPr>
          <w:rFonts w:ascii="宋体" w:hAnsi="宋体" w:cs="宋体"/>
          <w:kern w:val="0"/>
          <w:szCs w:val="21"/>
        </w:rPr>
        <w:br w:type="textWrapping"/>
      </w:r>
      <w:r>
        <w:rPr>
          <w:rFonts w:ascii="宋体" w:hAnsi="宋体" w:cs="宋体"/>
          <w:kern w:val="0"/>
          <w:szCs w:val="21"/>
        </w:rPr>
        <w:t>  A、 道德评价  B、 社会舆论  C、 传统习惯  D、 人们的内心信念</w:t>
      </w:r>
    </w:p>
    <w:p>
      <w:pPr>
        <w:numPr>
          <w:ilvl w:val="0"/>
          <w:numId w:val="5"/>
        </w:numPr>
        <w:jc w:val="left"/>
        <w:rPr>
          <w:rFonts w:ascii="宋体" w:hAnsi="宋体" w:cs="宋体"/>
          <w:kern w:val="0"/>
          <w:szCs w:val="21"/>
        </w:rPr>
      </w:pPr>
      <w:r>
        <w:rPr>
          <w:rFonts w:ascii="宋体" w:hAnsi="宋体" w:cs="宋体"/>
          <w:kern w:val="0"/>
          <w:szCs w:val="21"/>
        </w:rPr>
        <w:t>在社会主义条件下，人与人之间的关系是（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团结互助  B、 平等友爱  C、 竞争对手  D、 共同进步</w:t>
      </w:r>
    </w:p>
    <w:p>
      <w:pPr>
        <w:numPr>
          <w:ilvl w:val="0"/>
          <w:numId w:val="5"/>
        </w:numPr>
        <w:jc w:val="left"/>
        <w:rPr>
          <w:rFonts w:ascii="宋体" w:hAnsi="宋体" w:cs="宋体"/>
          <w:kern w:val="0"/>
          <w:szCs w:val="21"/>
        </w:rPr>
      </w:pPr>
      <w:r>
        <w:rPr>
          <w:rFonts w:ascii="宋体" w:hAnsi="宋体" w:cs="宋体"/>
          <w:kern w:val="0"/>
          <w:szCs w:val="21"/>
        </w:rPr>
        <w:t>作为一个大学生，应该（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继承和弘扬中华民族优良的道德传统</w:t>
      </w:r>
      <w:r>
        <w:rPr>
          <w:rFonts w:ascii="宋体" w:hAnsi="宋体" w:cs="宋体"/>
          <w:kern w:val="0"/>
          <w:szCs w:val="21"/>
        </w:rPr>
        <w:br w:type="textWrapping"/>
      </w:r>
      <w:r>
        <w:rPr>
          <w:rFonts w:ascii="宋体" w:hAnsi="宋体" w:cs="宋体"/>
          <w:kern w:val="0"/>
          <w:szCs w:val="21"/>
        </w:rPr>
        <w:t>  B、 全面把握社会主义道德建设的核心、原则</w:t>
      </w:r>
      <w:r>
        <w:rPr>
          <w:rFonts w:ascii="宋体" w:hAnsi="宋体" w:cs="宋体"/>
          <w:kern w:val="0"/>
          <w:szCs w:val="21"/>
        </w:rPr>
        <w:br w:type="textWrapping"/>
      </w:r>
      <w:r>
        <w:rPr>
          <w:rFonts w:ascii="宋体" w:hAnsi="宋体" w:cs="宋体"/>
          <w:kern w:val="0"/>
          <w:szCs w:val="21"/>
        </w:rPr>
        <w:t>  C、 自觉恪守公民基本道德规范</w:t>
      </w:r>
      <w:r>
        <w:rPr>
          <w:rFonts w:ascii="宋体" w:hAnsi="宋体" w:cs="宋体"/>
          <w:kern w:val="0"/>
          <w:szCs w:val="21"/>
        </w:rPr>
        <w:br w:type="textWrapping"/>
      </w:r>
      <w:r>
        <w:rPr>
          <w:rFonts w:ascii="宋体" w:hAnsi="宋体" w:cs="宋体"/>
          <w:kern w:val="0"/>
          <w:szCs w:val="21"/>
        </w:rPr>
        <w:t>  D、 努力养成良好的道德品质</w:t>
      </w:r>
    </w:p>
    <w:p>
      <w:pPr>
        <w:numPr>
          <w:ilvl w:val="0"/>
          <w:numId w:val="5"/>
        </w:numPr>
        <w:jc w:val="left"/>
        <w:rPr>
          <w:rFonts w:ascii="宋体" w:hAnsi="宋体" w:cs="宋体"/>
          <w:kern w:val="0"/>
          <w:szCs w:val="21"/>
        </w:rPr>
      </w:pPr>
      <w:r>
        <w:rPr>
          <w:rFonts w:ascii="宋体" w:hAnsi="宋体" w:cs="宋体"/>
          <w:kern w:val="0"/>
          <w:szCs w:val="21"/>
        </w:rPr>
        <w:t>个人主义是（）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私有制经济基础的产物</w:t>
      </w:r>
      <w:r>
        <w:rPr>
          <w:rFonts w:ascii="宋体" w:hAnsi="宋体" w:cs="宋体"/>
          <w:kern w:val="0"/>
          <w:szCs w:val="21"/>
        </w:rPr>
        <w:br w:type="textWrapping"/>
      </w:r>
      <w:r>
        <w:rPr>
          <w:rFonts w:ascii="宋体" w:hAnsi="宋体" w:cs="宋体"/>
          <w:kern w:val="0"/>
          <w:szCs w:val="21"/>
        </w:rPr>
        <w:t>  B、 资产阶级的人生观、价值观、道德观的核心和基本原则</w:t>
      </w:r>
      <w:r>
        <w:rPr>
          <w:rFonts w:ascii="宋体" w:hAnsi="宋体" w:cs="宋体"/>
          <w:kern w:val="0"/>
          <w:szCs w:val="21"/>
        </w:rPr>
        <w:br w:type="textWrapping"/>
      </w:r>
      <w:r>
        <w:rPr>
          <w:rFonts w:ascii="宋体" w:hAnsi="宋体" w:cs="宋体"/>
          <w:kern w:val="0"/>
          <w:szCs w:val="21"/>
        </w:rPr>
        <w:t>  C、 资产阶级生活的基本态度</w:t>
      </w:r>
      <w:r>
        <w:rPr>
          <w:rFonts w:ascii="宋体" w:hAnsi="宋体" w:cs="宋体"/>
          <w:kern w:val="0"/>
          <w:szCs w:val="21"/>
        </w:rPr>
        <w:br w:type="textWrapping"/>
      </w:r>
      <w:r>
        <w:rPr>
          <w:rFonts w:ascii="宋体" w:hAnsi="宋体" w:cs="宋体"/>
          <w:kern w:val="0"/>
          <w:szCs w:val="21"/>
        </w:rPr>
        <w:t>  D、 封建制经济基础的产物</w:t>
      </w:r>
    </w:p>
    <w:p>
      <w:pPr>
        <w:numPr>
          <w:ilvl w:val="0"/>
          <w:numId w:val="5"/>
        </w:numPr>
        <w:jc w:val="left"/>
        <w:rPr>
          <w:rFonts w:ascii="宋体" w:hAnsi="宋体" w:cs="宋体"/>
          <w:kern w:val="0"/>
          <w:szCs w:val="21"/>
        </w:rPr>
      </w:pPr>
      <w:r>
        <w:rPr>
          <w:rFonts w:ascii="宋体" w:hAnsi="宋体" w:cs="宋体"/>
          <w:kern w:val="0"/>
          <w:szCs w:val="21"/>
        </w:rPr>
        <w:t>人生目的的作用有（）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动力作用  B、 激励作用  C、 导向作用  D、 规范作用</w:t>
      </w:r>
    </w:p>
    <w:p>
      <w:pPr>
        <w:numPr>
          <w:ilvl w:val="0"/>
          <w:numId w:val="5"/>
        </w:numPr>
        <w:jc w:val="left"/>
        <w:rPr>
          <w:rFonts w:ascii="宋体" w:hAnsi="宋体" w:cs="宋体"/>
          <w:kern w:val="0"/>
          <w:szCs w:val="21"/>
        </w:rPr>
      </w:pPr>
      <w:r>
        <w:rPr>
          <w:rFonts w:ascii="宋体" w:hAnsi="宋体" w:cs="宋体"/>
          <w:kern w:val="0"/>
          <w:szCs w:val="21"/>
        </w:rPr>
        <w:t>人生价值评价应坚持（）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能力大小与贡献大小相统一  B、 物质贡献与精神贡献相统一</w:t>
      </w:r>
      <w:r>
        <w:rPr>
          <w:rFonts w:ascii="宋体" w:hAnsi="宋体" w:cs="宋体"/>
          <w:kern w:val="0"/>
          <w:szCs w:val="21"/>
        </w:rPr>
        <w:br w:type="textWrapping"/>
      </w:r>
      <w:r>
        <w:rPr>
          <w:rFonts w:ascii="宋体" w:hAnsi="宋体" w:cs="宋体"/>
          <w:kern w:val="0"/>
          <w:szCs w:val="21"/>
        </w:rPr>
        <w:t>  C、 完善自身与贡献社会相统一  D、 动机与效果相统一</w:t>
      </w:r>
    </w:p>
    <w:p>
      <w:pPr>
        <w:numPr>
          <w:ilvl w:val="0"/>
          <w:numId w:val="5"/>
        </w:numPr>
        <w:jc w:val="left"/>
        <w:rPr>
          <w:rFonts w:ascii="宋体" w:hAnsi="宋体" w:cs="宋体"/>
          <w:kern w:val="0"/>
          <w:szCs w:val="21"/>
        </w:rPr>
      </w:pPr>
      <w:r>
        <w:rPr>
          <w:rFonts w:ascii="宋体" w:hAnsi="宋体" w:cs="宋体"/>
          <w:kern w:val="0"/>
          <w:szCs w:val="21"/>
        </w:rPr>
        <w:t>我们应该摒弃（）人生目的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个人主义  B、 拜金主义  C、 享乐主义  D、 虚无主义</w:t>
      </w:r>
    </w:p>
    <w:p>
      <w:pPr>
        <w:numPr>
          <w:ilvl w:val="0"/>
          <w:numId w:val="5"/>
        </w:numPr>
        <w:jc w:val="left"/>
        <w:rPr>
          <w:rFonts w:ascii="宋体" w:hAnsi="宋体" w:cs="宋体"/>
          <w:kern w:val="0"/>
          <w:szCs w:val="21"/>
        </w:rPr>
      </w:pPr>
      <w:r>
        <w:rPr>
          <w:rFonts w:ascii="宋体" w:hAnsi="宋体" w:cs="宋体"/>
          <w:kern w:val="0"/>
          <w:szCs w:val="21"/>
        </w:rPr>
        <w:t>影响大学生成才的因素有（）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社会环境  B、 机遇  C、 智商  D、 情商</w:t>
      </w:r>
    </w:p>
    <w:p>
      <w:pPr>
        <w:numPr>
          <w:ilvl w:val="0"/>
          <w:numId w:val="5"/>
        </w:numPr>
        <w:jc w:val="left"/>
        <w:rPr>
          <w:rFonts w:ascii="宋体" w:hAnsi="宋体" w:cs="宋体"/>
          <w:kern w:val="0"/>
          <w:szCs w:val="21"/>
        </w:rPr>
      </w:pPr>
      <w:r>
        <w:rPr>
          <w:rFonts w:ascii="宋体" w:hAnsi="宋体" w:cs="宋体"/>
          <w:kern w:val="0"/>
          <w:szCs w:val="21"/>
        </w:rPr>
        <w:t>处理人际关系应遵循的原则有（） 　</w:t>
      </w:r>
      <w:r>
        <w:rPr>
          <w:rFonts w:ascii="宋体" w:hAnsi="宋体" w:cs="宋体"/>
          <w:color w:val="FF0000"/>
          <w:kern w:val="0"/>
          <w:szCs w:val="21"/>
        </w:rPr>
        <w:t>正确答案：AC</w:t>
      </w:r>
      <w:r>
        <w:rPr>
          <w:rFonts w:ascii="宋体" w:hAnsi="宋体" w:cs="宋体"/>
          <w:kern w:val="0"/>
          <w:szCs w:val="21"/>
        </w:rPr>
        <w:br w:type="textWrapping"/>
      </w:r>
      <w:r>
        <w:rPr>
          <w:rFonts w:ascii="宋体" w:hAnsi="宋体" w:cs="宋体"/>
          <w:kern w:val="0"/>
          <w:szCs w:val="21"/>
        </w:rPr>
        <w:t>  A、 真诚守信  B、 讲求实效  C、 尊重平等  D、 有利可图</w:t>
      </w:r>
    </w:p>
    <w:p>
      <w:pPr>
        <w:numPr>
          <w:ilvl w:val="0"/>
          <w:numId w:val="5"/>
        </w:numPr>
        <w:jc w:val="left"/>
        <w:rPr>
          <w:rFonts w:ascii="宋体" w:hAnsi="宋体" w:cs="宋体"/>
          <w:kern w:val="0"/>
          <w:szCs w:val="21"/>
        </w:rPr>
      </w:pPr>
      <w:r>
        <w:rPr>
          <w:rFonts w:ascii="宋体" w:hAnsi="宋体" w:cs="宋体"/>
          <w:kern w:val="0"/>
          <w:szCs w:val="21"/>
        </w:rPr>
        <w:t>人生观涉及的问题包括（）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幸福观  B、 生死观  C、 恋爱观  D、 荣辱观</w:t>
      </w:r>
    </w:p>
    <w:p>
      <w:pPr>
        <w:numPr>
          <w:ilvl w:val="0"/>
          <w:numId w:val="5"/>
        </w:numPr>
        <w:jc w:val="left"/>
        <w:rPr>
          <w:rFonts w:ascii="宋体" w:hAnsi="宋体" w:cs="宋体"/>
          <w:kern w:val="0"/>
          <w:szCs w:val="21"/>
        </w:rPr>
      </w:pPr>
      <w:r>
        <w:rPr>
          <w:rFonts w:ascii="宋体" w:hAnsi="宋体" w:cs="宋体"/>
          <w:kern w:val="0"/>
          <w:szCs w:val="21"/>
        </w:rPr>
        <w:t>社会关系包括（）等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血缘关系  B、 业缘关系  C、 经济关系  D、 政治关系</w:t>
      </w:r>
    </w:p>
    <w:p>
      <w:pPr>
        <w:numPr>
          <w:ilvl w:val="0"/>
          <w:numId w:val="5"/>
        </w:numPr>
        <w:jc w:val="left"/>
        <w:rPr>
          <w:rFonts w:ascii="宋体" w:hAnsi="宋体" w:cs="宋体"/>
          <w:kern w:val="0"/>
          <w:szCs w:val="21"/>
        </w:rPr>
      </w:pPr>
      <w:r>
        <w:rPr>
          <w:rFonts w:ascii="宋体" w:hAnsi="宋体" w:cs="宋体"/>
          <w:kern w:val="0"/>
          <w:szCs w:val="21"/>
        </w:rPr>
        <w:t>大学生应养成（）的学习理念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全面学习  B、 自主学习  C、 创新学习  D、 终身学习</w:t>
      </w:r>
    </w:p>
    <w:p>
      <w:pPr>
        <w:numPr>
          <w:ilvl w:val="0"/>
          <w:numId w:val="5"/>
        </w:numPr>
        <w:jc w:val="left"/>
        <w:rPr>
          <w:rFonts w:ascii="宋体" w:hAnsi="宋体" w:cs="宋体"/>
          <w:kern w:val="0"/>
          <w:szCs w:val="21"/>
        </w:rPr>
      </w:pPr>
      <w:r>
        <w:rPr>
          <w:rFonts w:ascii="宋体" w:hAnsi="宋体" w:cs="宋体"/>
          <w:kern w:val="0"/>
          <w:szCs w:val="21"/>
        </w:rPr>
        <w:t>大学生活的特点与中学相比发生了明显的变化，主要表现在（）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学习要求的变化  B、 生活环境的变化  C、 社会活动的变化  D、 教学条件的变化</w:t>
      </w:r>
    </w:p>
    <w:p>
      <w:pPr>
        <w:numPr>
          <w:ilvl w:val="0"/>
          <w:numId w:val="5"/>
        </w:numPr>
        <w:jc w:val="left"/>
        <w:rPr>
          <w:rFonts w:ascii="宋体" w:hAnsi="宋体" w:cs="宋体"/>
          <w:kern w:val="0"/>
          <w:szCs w:val="21"/>
        </w:rPr>
      </w:pPr>
      <w:r>
        <w:rPr>
          <w:rFonts w:ascii="宋体" w:hAnsi="宋体" w:cs="宋体"/>
          <w:kern w:val="0"/>
          <w:szCs w:val="21"/>
        </w:rPr>
        <w:t>私人生活主要指：（ ）　</w:t>
      </w:r>
      <w:r>
        <w:rPr>
          <w:rFonts w:ascii="宋体" w:hAnsi="宋体" w:cs="宋体"/>
          <w:color w:val="FF0000"/>
          <w:kern w:val="0"/>
          <w:szCs w:val="21"/>
        </w:rPr>
        <w:t>正确答案：AC</w:t>
      </w:r>
      <w:r>
        <w:rPr>
          <w:rFonts w:ascii="宋体" w:hAnsi="宋体" w:cs="宋体"/>
          <w:kern w:val="0"/>
          <w:szCs w:val="21"/>
        </w:rPr>
        <w:br w:type="textWrapping"/>
      </w:r>
      <w:r>
        <w:rPr>
          <w:rFonts w:ascii="宋体" w:hAnsi="宋体" w:cs="宋体"/>
          <w:kern w:val="0"/>
          <w:szCs w:val="21"/>
        </w:rPr>
        <w:t>  A、 个人生活  B、 职业生活  C、 家庭生活  D、 网络生活</w:t>
      </w:r>
    </w:p>
    <w:p>
      <w:pPr>
        <w:numPr>
          <w:ilvl w:val="0"/>
          <w:numId w:val="5"/>
        </w:numPr>
        <w:jc w:val="left"/>
        <w:rPr>
          <w:rFonts w:ascii="宋体" w:hAnsi="宋体" w:cs="宋体"/>
          <w:kern w:val="0"/>
          <w:szCs w:val="21"/>
        </w:rPr>
      </w:pPr>
      <w:r>
        <w:rPr>
          <w:rFonts w:ascii="宋体" w:hAnsi="宋体" w:cs="宋体"/>
          <w:kern w:val="0"/>
          <w:szCs w:val="21"/>
        </w:rPr>
        <w:t>在哪些生活领域都要遵守相应的道德和法律：（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公共生活领域  B、 职业生活领域  C、 私人生活领域  D、 婚姻家庭生活领域</w:t>
      </w:r>
    </w:p>
    <w:p>
      <w:pPr>
        <w:widowControl/>
        <w:jc w:val="left"/>
        <w:rPr>
          <w:rFonts w:hint="eastAsia" w:ascii="宋体" w:hAnsi="宋体" w:cs="宋体"/>
          <w:kern w:val="0"/>
          <w:szCs w:val="21"/>
        </w:rPr>
      </w:pPr>
      <w:r>
        <w:rPr>
          <w:rFonts w:hint="eastAsia" w:ascii="宋体" w:hAnsi="宋体" w:cs="宋体"/>
          <w:kern w:val="0"/>
          <w:szCs w:val="21"/>
        </w:rPr>
        <w:t>81、</w:t>
      </w:r>
      <w:r>
        <w:rPr>
          <w:rFonts w:ascii="宋体" w:hAnsi="宋体" w:cs="宋体"/>
          <w:kern w:val="0"/>
          <w:szCs w:val="21"/>
        </w:rPr>
        <w:t>相信本民族的力量能够迎接挑战、战胜困难，使自己的祖国屹立于世界民族之林的情感，属于</w:t>
      </w:r>
      <w:r>
        <w:rPr>
          <w:rFonts w:hint="eastAsia" w:ascii="宋体" w:hAnsi="宋体" w:cs="宋体"/>
          <w:kern w:val="0"/>
          <w:szCs w:val="21"/>
        </w:rPr>
        <w:t>（  ）</w:t>
      </w:r>
    </w:p>
    <w:p>
      <w:pPr>
        <w:rPr>
          <w:rFonts w:hint="eastAsia" w:ascii="宋体" w:hAnsi="宋体" w:cs="宋体"/>
          <w:kern w:val="0"/>
          <w:szCs w:val="21"/>
        </w:rPr>
      </w:pPr>
      <w:r>
        <w:rPr>
          <w:rFonts w:ascii="宋体" w:hAnsi="宋体" w:cs="宋体"/>
          <w:color w:val="FF0000"/>
          <w:kern w:val="0"/>
          <w:szCs w:val="21"/>
        </w:rPr>
        <w:t>正确答案：BD</w:t>
      </w:r>
      <w:r>
        <w:rPr>
          <w:rFonts w:ascii="宋体" w:hAnsi="宋体" w:cs="宋体"/>
          <w:kern w:val="0"/>
          <w:szCs w:val="21"/>
        </w:rPr>
        <w:br w:type="textWrapping"/>
      </w:r>
      <w:r>
        <w:rPr>
          <w:rFonts w:ascii="宋体" w:hAnsi="宋体" w:cs="宋体"/>
          <w:kern w:val="0"/>
          <w:szCs w:val="21"/>
        </w:rPr>
        <w:t>  A、 民族自满感  B、 民族自尊心  C、 民族优越感  D、 民族自豪感</w:t>
      </w:r>
    </w:p>
    <w:p>
      <w:pPr>
        <w:numPr>
          <w:ilvl w:val="0"/>
          <w:numId w:val="6"/>
        </w:numPr>
        <w:jc w:val="left"/>
        <w:rPr>
          <w:rFonts w:ascii="宋体" w:hAnsi="宋体" w:cs="宋体"/>
          <w:kern w:val="0"/>
          <w:szCs w:val="21"/>
        </w:rPr>
      </w:pPr>
      <w:r>
        <w:rPr>
          <w:rFonts w:ascii="宋体" w:hAnsi="宋体" w:cs="宋体"/>
          <w:kern w:val="0"/>
          <w:szCs w:val="21"/>
        </w:rPr>
        <w:t>自觉维护国家利益，体现在</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正确答案：BCD</w:t>
      </w:r>
      <w:r>
        <w:rPr>
          <w:rFonts w:ascii="宋体" w:hAnsi="宋体" w:cs="宋体"/>
          <w:kern w:val="0"/>
          <w:szCs w:val="21"/>
        </w:rPr>
        <w:br w:type="textWrapping"/>
      </w:r>
      <w:r>
        <w:rPr>
          <w:rFonts w:ascii="宋体" w:hAnsi="宋体" w:cs="宋体"/>
          <w:kern w:val="0"/>
          <w:szCs w:val="21"/>
        </w:rPr>
        <w:t>  A、 自觉维护好集体利益</w:t>
      </w:r>
      <w:r>
        <w:rPr>
          <w:rFonts w:ascii="宋体" w:hAnsi="宋体" w:cs="宋体"/>
          <w:kern w:val="0"/>
          <w:szCs w:val="21"/>
        </w:rPr>
        <w:br w:type="textWrapping"/>
      </w:r>
      <w:r>
        <w:rPr>
          <w:rFonts w:ascii="宋体" w:hAnsi="宋体" w:cs="宋体"/>
          <w:kern w:val="0"/>
          <w:szCs w:val="21"/>
        </w:rPr>
        <w:t>  B、 当祖国的领土和主权受到外来侵略时，自觉地担负保卫祖国的神圣职责</w:t>
      </w:r>
      <w:r>
        <w:rPr>
          <w:rFonts w:ascii="宋体" w:hAnsi="宋体" w:cs="宋体"/>
          <w:kern w:val="0"/>
          <w:szCs w:val="21"/>
        </w:rPr>
        <w:br w:type="textWrapping"/>
      </w:r>
      <w:r>
        <w:rPr>
          <w:rFonts w:ascii="宋体" w:hAnsi="宋体" w:cs="宋体"/>
          <w:kern w:val="0"/>
          <w:szCs w:val="21"/>
        </w:rPr>
        <w:t>  C、 当国家利益受到损害时，同一切损害国家利益的行为做斗争</w:t>
      </w:r>
      <w:r>
        <w:rPr>
          <w:rFonts w:ascii="宋体" w:hAnsi="宋体" w:cs="宋体"/>
          <w:kern w:val="0"/>
          <w:szCs w:val="21"/>
        </w:rPr>
        <w:br w:type="textWrapping"/>
      </w:r>
      <w:r>
        <w:rPr>
          <w:rFonts w:ascii="宋体" w:hAnsi="宋体" w:cs="宋体"/>
          <w:kern w:val="0"/>
          <w:szCs w:val="21"/>
        </w:rPr>
        <w:t>  D、 当个人利益与国家利益发生矛盾时，个人利益服从国家利益</w:t>
      </w:r>
    </w:p>
    <w:p>
      <w:pPr>
        <w:numPr>
          <w:ilvl w:val="0"/>
          <w:numId w:val="6"/>
        </w:numPr>
        <w:jc w:val="left"/>
        <w:rPr>
          <w:rFonts w:ascii="宋体" w:hAnsi="宋体" w:cs="宋体"/>
          <w:kern w:val="0"/>
          <w:szCs w:val="21"/>
        </w:rPr>
      </w:pPr>
      <w:r>
        <w:rPr>
          <w:rFonts w:ascii="宋体" w:hAnsi="宋体" w:cs="宋体"/>
          <w:kern w:val="0"/>
          <w:szCs w:val="21"/>
        </w:rPr>
        <w:t>做忠诚的爱国者，就要自觉维护国家利益，做到</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承担对国家应尽的义务  B、 维护改革发展稳定的大局</w:t>
      </w:r>
      <w:r>
        <w:rPr>
          <w:rFonts w:ascii="宋体" w:hAnsi="宋体" w:cs="宋体"/>
          <w:kern w:val="0"/>
          <w:szCs w:val="21"/>
        </w:rPr>
        <w:br w:type="textWrapping"/>
      </w:r>
      <w:r>
        <w:rPr>
          <w:rFonts w:ascii="宋体" w:hAnsi="宋体" w:cs="宋体"/>
          <w:kern w:val="0"/>
          <w:szCs w:val="21"/>
        </w:rPr>
        <w:t>  C、 以个人利益兼顾国家利益  D、 树立民族自尊心和自豪感</w:t>
      </w:r>
    </w:p>
    <w:p>
      <w:pPr>
        <w:numPr>
          <w:ilvl w:val="0"/>
          <w:numId w:val="6"/>
        </w:numPr>
        <w:jc w:val="left"/>
        <w:rPr>
          <w:rFonts w:ascii="宋体" w:hAnsi="宋体" w:cs="宋体"/>
          <w:kern w:val="0"/>
          <w:szCs w:val="21"/>
        </w:rPr>
      </w:pPr>
      <w:r>
        <w:rPr>
          <w:rFonts w:ascii="宋体" w:hAnsi="宋体" w:cs="宋体"/>
          <w:kern w:val="0"/>
          <w:szCs w:val="21"/>
        </w:rPr>
        <w:t>家庭是在什么样的基础上产生的：（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收养关系  B、 血缘关系  C、 抚养关系  D、 婚姻关系</w:t>
      </w:r>
    </w:p>
    <w:p>
      <w:pPr>
        <w:numPr>
          <w:ilvl w:val="0"/>
          <w:numId w:val="6"/>
        </w:numPr>
        <w:jc w:val="left"/>
        <w:rPr>
          <w:rFonts w:ascii="宋体" w:hAnsi="宋体" w:cs="宋体"/>
          <w:kern w:val="0"/>
          <w:szCs w:val="21"/>
        </w:rPr>
      </w:pPr>
      <w:r>
        <w:rPr>
          <w:rFonts w:ascii="宋体" w:hAnsi="宋体" w:cs="宋体"/>
          <w:kern w:val="0"/>
          <w:szCs w:val="21"/>
        </w:rPr>
        <w:t>夫妻间的财产关系包括：（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抚养关系  B、 财产关系  C、 继承关系  D、 身份关系</w:t>
      </w:r>
    </w:p>
    <w:p>
      <w:pPr>
        <w:numPr>
          <w:ilvl w:val="0"/>
          <w:numId w:val="6"/>
        </w:numPr>
        <w:jc w:val="left"/>
        <w:rPr>
          <w:rFonts w:ascii="宋体" w:hAnsi="宋体" w:cs="宋体"/>
          <w:kern w:val="0"/>
          <w:szCs w:val="21"/>
        </w:rPr>
      </w:pPr>
      <w:r>
        <w:rPr>
          <w:rFonts w:ascii="宋体" w:hAnsi="宋体" w:cs="宋体"/>
          <w:kern w:val="0"/>
          <w:szCs w:val="21"/>
        </w:rPr>
        <w:t>职业活动中的道德和法律有许多共同的特征：（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鲜明的职业性  B、 明确的规范性  C、 调节的有限性  D、 制定的严密性</w:t>
      </w:r>
    </w:p>
    <w:p>
      <w:pPr>
        <w:numPr>
          <w:ilvl w:val="0"/>
          <w:numId w:val="6"/>
        </w:numPr>
        <w:jc w:val="left"/>
        <w:rPr>
          <w:rFonts w:ascii="宋体" w:hAnsi="宋体" w:cs="宋体"/>
          <w:kern w:val="0"/>
          <w:szCs w:val="21"/>
        </w:rPr>
      </w:pPr>
      <w:r>
        <w:rPr>
          <w:rFonts w:ascii="宋体" w:hAnsi="宋体" w:cs="宋体"/>
          <w:kern w:val="0"/>
          <w:szCs w:val="21"/>
        </w:rPr>
        <w:t>大学生对爱情应该持慎重的态度：（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不能误把友谊当爱情  B、 不能错置爱情的位置</w:t>
      </w:r>
      <w:r>
        <w:rPr>
          <w:rFonts w:ascii="宋体" w:hAnsi="宋体" w:cs="宋体"/>
          <w:kern w:val="0"/>
          <w:szCs w:val="21"/>
        </w:rPr>
        <w:br w:type="textWrapping"/>
      </w:r>
      <w:r>
        <w:rPr>
          <w:rFonts w:ascii="宋体" w:hAnsi="宋体" w:cs="宋体"/>
          <w:kern w:val="0"/>
          <w:szCs w:val="21"/>
        </w:rPr>
        <w:t>  C、 不能片面或功利化地对待恋爱  D、 不能只重过程不顾后果</w:t>
      </w:r>
    </w:p>
    <w:p>
      <w:pPr>
        <w:numPr>
          <w:ilvl w:val="0"/>
          <w:numId w:val="6"/>
        </w:numPr>
        <w:jc w:val="left"/>
        <w:rPr>
          <w:rFonts w:ascii="宋体" w:hAnsi="宋体" w:cs="宋体"/>
          <w:kern w:val="0"/>
          <w:szCs w:val="21"/>
        </w:rPr>
      </w:pPr>
      <w:r>
        <w:rPr>
          <w:rFonts w:ascii="宋体" w:hAnsi="宋体" w:cs="宋体"/>
          <w:kern w:val="0"/>
          <w:szCs w:val="21"/>
        </w:rPr>
        <w:t>“婚姻法”的基本原则主要有：（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婚姻自由  B、 一夫一妻</w:t>
      </w:r>
      <w:r>
        <w:rPr>
          <w:rFonts w:hint="eastAsia" w:ascii="宋体" w:hAnsi="宋体" w:cs="宋体"/>
          <w:kern w:val="0"/>
          <w:szCs w:val="21"/>
        </w:rPr>
        <w:t>  C</w:t>
      </w:r>
      <w:r>
        <w:rPr>
          <w:rFonts w:ascii="宋体" w:hAnsi="宋体" w:cs="宋体"/>
          <w:kern w:val="0"/>
          <w:szCs w:val="21"/>
        </w:rPr>
        <w:t>、 男女平等  D、 实行计划生育</w:t>
      </w:r>
      <w:r>
        <w:rPr>
          <w:rFonts w:hint="eastAsia" w:ascii="宋体" w:hAnsi="宋体" w:cs="宋体"/>
          <w:kern w:val="0"/>
          <w:szCs w:val="21"/>
        </w:rPr>
        <w:t></w:t>
      </w:r>
    </w:p>
    <w:p>
      <w:pPr>
        <w:numPr>
          <w:ilvl w:val="0"/>
          <w:numId w:val="6"/>
        </w:numPr>
        <w:jc w:val="left"/>
        <w:rPr>
          <w:rFonts w:ascii="宋体" w:hAnsi="宋体" w:cs="宋体"/>
          <w:kern w:val="0"/>
          <w:szCs w:val="21"/>
        </w:rPr>
      </w:pPr>
      <w:r>
        <w:rPr>
          <w:rFonts w:ascii="宋体" w:hAnsi="宋体" w:cs="宋体"/>
          <w:kern w:val="0"/>
          <w:szCs w:val="21"/>
        </w:rPr>
        <w:t>家庭美德是社会道德体系的重要组成部分。我国家庭美德的主要内容有尊老爱幼和(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男女平等  B、 夫妻和睦  C、 勤俭持家  D、 邻里团结</w:t>
      </w:r>
    </w:p>
    <w:p>
      <w:pPr>
        <w:numPr>
          <w:ilvl w:val="0"/>
          <w:numId w:val="6"/>
        </w:numPr>
        <w:jc w:val="left"/>
        <w:rPr>
          <w:rFonts w:ascii="宋体" w:hAnsi="宋体" w:cs="宋体"/>
          <w:kern w:val="0"/>
          <w:szCs w:val="21"/>
        </w:rPr>
      </w:pPr>
      <w:r>
        <w:rPr>
          <w:rFonts w:ascii="宋体" w:hAnsi="宋体" w:cs="宋体"/>
          <w:kern w:val="0"/>
          <w:szCs w:val="21"/>
        </w:rPr>
        <w:t>爱岗敬业是职业道德的核心和基础。从业人员的下列表现中，体现了爱岗敬业要求的有：（　）　</w:t>
      </w:r>
      <w:r>
        <w:rPr>
          <w:rFonts w:ascii="宋体" w:hAnsi="宋体" w:cs="宋体"/>
          <w:color w:val="FF0000"/>
          <w:kern w:val="0"/>
          <w:szCs w:val="21"/>
        </w:rPr>
        <w:t>正确答案：BC</w:t>
      </w:r>
      <w:r>
        <w:rPr>
          <w:rFonts w:ascii="宋体" w:hAnsi="宋体" w:cs="宋体"/>
          <w:kern w:val="0"/>
          <w:szCs w:val="21"/>
        </w:rPr>
        <w:br w:type="textWrapping"/>
      </w:r>
      <w:r>
        <w:rPr>
          <w:rFonts w:ascii="宋体" w:hAnsi="宋体" w:cs="宋体"/>
          <w:kern w:val="0"/>
          <w:szCs w:val="21"/>
        </w:rPr>
        <w:t>  A、 对本职工作马马虎虎，大错不犯，小错不断</w:t>
      </w:r>
      <w:r>
        <w:rPr>
          <w:rFonts w:ascii="宋体" w:hAnsi="宋体" w:cs="宋体"/>
          <w:kern w:val="0"/>
          <w:szCs w:val="21"/>
        </w:rPr>
        <w:br w:type="textWrapping"/>
      </w:r>
      <w:r>
        <w:rPr>
          <w:rFonts w:ascii="宋体" w:hAnsi="宋体" w:cs="宋体"/>
          <w:kern w:val="0"/>
          <w:szCs w:val="21"/>
        </w:rPr>
        <w:t>  B、 喜欢自己的工作，心情愉快，乐观向上地从事自己的职业</w:t>
      </w:r>
      <w:r>
        <w:rPr>
          <w:rFonts w:ascii="宋体" w:hAnsi="宋体" w:cs="宋体"/>
          <w:kern w:val="0"/>
          <w:szCs w:val="21"/>
        </w:rPr>
        <w:br w:type="textWrapping"/>
      </w:r>
      <w:r>
        <w:rPr>
          <w:rFonts w:ascii="宋体" w:hAnsi="宋体" w:cs="宋体"/>
          <w:kern w:val="0"/>
          <w:szCs w:val="21"/>
        </w:rPr>
        <w:t>  C、 用一种恭敬的态度对待工作，勤奋认真，不偷懒，不怠工</w:t>
      </w:r>
      <w:r>
        <w:rPr>
          <w:rFonts w:ascii="宋体" w:hAnsi="宋体" w:cs="宋体"/>
          <w:kern w:val="0"/>
          <w:szCs w:val="21"/>
        </w:rPr>
        <w:br w:type="textWrapping"/>
      </w:r>
      <w:r>
        <w:rPr>
          <w:rFonts w:ascii="宋体" w:hAnsi="宋体" w:cs="宋体"/>
          <w:kern w:val="0"/>
          <w:szCs w:val="21"/>
        </w:rPr>
        <w:t>  D、 对于被动选择的职业岗位敷衍了事，消极应付，争取早日调换工作</w:t>
      </w:r>
    </w:p>
    <w:p>
      <w:pPr>
        <w:numPr>
          <w:ilvl w:val="0"/>
          <w:numId w:val="6"/>
        </w:numPr>
        <w:jc w:val="left"/>
        <w:rPr>
          <w:rFonts w:hint="eastAsia" w:ascii="宋体" w:hAnsi="宋体" w:cs="宋体"/>
          <w:kern w:val="0"/>
          <w:szCs w:val="21"/>
        </w:rPr>
      </w:pPr>
      <w:r>
        <w:rPr>
          <w:rFonts w:ascii="宋体" w:hAnsi="宋体" w:cs="宋体"/>
          <w:kern w:val="0"/>
          <w:szCs w:val="21"/>
        </w:rPr>
        <w:t>爱情是男女双方基于一定的客观现实基础和共同的生活理想，在各自内心形成的最真挚的彼此倾慕和互相爱悦，并渴望对方成为自己终身伴侣的最强烈持久、纯洁专一的感情。下列选项中，真正属于爱情的有：（ ）　</w:t>
      </w:r>
      <w:r>
        <w:rPr>
          <w:rFonts w:ascii="宋体" w:hAnsi="宋体" w:cs="宋体"/>
          <w:color w:val="FF0000"/>
          <w:kern w:val="0"/>
          <w:szCs w:val="21"/>
        </w:rPr>
        <w:t>正确答案：BC</w:t>
      </w:r>
      <w:r>
        <w:rPr>
          <w:rFonts w:ascii="宋体" w:hAnsi="宋体" w:cs="宋体"/>
          <w:kern w:val="0"/>
          <w:szCs w:val="21"/>
        </w:rPr>
        <w:br w:type="textWrapping"/>
      </w:r>
      <w:r>
        <w:rPr>
          <w:rFonts w:ascii="宋体" w:hAnsi="宋体" w:cs="宋体"/>
          <w:kern w:val="0"/>
          <w:szCs w:val="21"/>
        </w:rPr>
        <w:t>  A、 单相思、一厢情愿</w:t>
      </w:r>
    </w:p>
    <w:p>
      <w:pPr>
        <w:ind w:firstLine="105" w:firstLineChars="50"/>
        <w:jc w:val="left"/>
        <w:rPr>
          <w:rFonts w:ascii="宋体" w:hAnsi="宋体" w:cs="宋体"/>
          <w:kern w:val="0"/>
          <w:szCs w:val="21"/>
        </w:rPr>
      </w:pPr>
      <w:r>
        <w:rPr>
          <w:rFonts w:ascii="宋体" w:hAnsi="宋体" w:cs="宋体"/>
          <w:kern w:val="0"/>
          <w:szCs w:val="21"/>
        </w:rPr>
        <w:t> B、 相濡以沫，终身对爱侣承担责任</w:t>
      </w:r>
      <w:r>
        <w:rPr>
          <w:rFonts w:ascii="宋体" w:hAnsi="宋体" w:cs="宋体"/>
          <w:kern w:val="0"/>
          <w:szCs w:val="21"/>
        </w:rPr>
        <w:br w:type="textWrapping"/>
      </w:r>
      <w:r>
        <w:rPr>
          <w:rFonts w:ascii="宋体" w:hAnsi="宋体" w:cs="宋体"/>
          <w:kern w:val="0"/>
          <w:szCs w:val="21"/>
        </w:rPr>
        <w:t>  C、 爱恋双方彼此尊重对方的情感和人格，平等履行道德义务</w:t>
      </w:r>
      <w:r>
        <w:rPr>
          <w:rFonts w:ascii="宋体" w:hAnsi="宋体" w:cs="宋体"/>
          <w:kern w:val="0"/>
          <w:szCs w:val="21"/>
        </w:rPr>
        <w:br w:type="textWrapping"/>
      </w:r>
      <w:r>
        <w:rPr>
          <w:rFonts w:ascii="宋体" w:hAnsi="宋体" w:cs="宋体"/>
          <w:kern w:val="0"/>
          <w:szCs w:val="21"/>
        </w:rPr>
        <w:t>  D、 “三角恋爱”、“多角恋爱”、“婚外情”</w:t>
      </w:r>
    </w:p>
    <w:p>
      <w:pPr>
        <w:numPr>
          <w:ilvl w:val="0"/>
          <w:numId w:val="6"/>
        </w:numPr>
        <w:jc w:val="left"/>
        <w:rPr>
          <w:rFonts w:ascii="宋体" w:hAnsi="宋体" w:cs="宋体"/>
          <w:kern w:val="0"/>
          <w:szCs w:val="21"/>
        </w:rPr>
      </w:pPr>
      <w:r>
        <w:rPr>
          <w:rFonts w:ascii="宋体" w:hAnsi="宋体" w:cs="宋体"/>
          <w:kern w:val="0"/>
          <w:szCs w:val="21"/>
        </w:rPr>
        <w:t>公共生活中法律规范的作用分为：(　</w:t>
      </w:r>
      <w:r>
        <w:rPr>
          <w:rFonts w:hint="eastAsia" w:ascii="宋体" w:hAnsi="宋体" w:cs="宋体"/>
          <w:kern w:val="0"/>
          <w:szCs w:val="21"/>
        </w:rPr>
        <w:t>)</w:t>
      </w:r>
      <w:r>
        <w:rPr>
          <w:rFonts w:ascii="宋体" w:hAnsi="宋体" w:cs="宋体"/>
          <w:color w:val="FF0000"/>
          <w:kern w:val="0"/>
          <w:szCs w:val="21"/>
        </w:rPr>
        <w:t>正确答案：ABCD</w:t>
      </w:r>
      <w:r>
        <w:rPr>
          <w:rFonts w:hint="eastAsia" w:ascii="宋体" w:hAnsi="宋体" w:cs="宋体"/>
          <w:color w:val="FF0000"/>
          <w:kern w:val="0"/>
          <w:szCs w:val="21"/>
        </w:rPr>
        <w:t xml:space="preserve">   </w:t>
      </w:r>
      <w:r>
        <w:rPr>
          <w:rFonts w:ascii="宋体" w:hAnsi="宋体" w:cs="宋体"/>
          <w:kern w:val="0"/>
          <w:szCs w:val="21"/>
        </w:rPr>
        <w:br w:type="textWrapping"/>
      </w:r>
      <w:r>
        <w:rPr>
          <w:rFonts w:ascii="宋体" w:hAnsi="宋体" w:cs="宋体"/>
          <w:kern w:val="0"/>
          <w:szCs w:val="21"/>
        </w:rPr>
        <w:t>  A、 指引作用  B、 预测作用  C、 评价作用  D、 强制作用</w:t>
      </w:r>
    </w:p>
    <w:p>
      <w:pPr>
        <w:numPr>
          <w:ilvl w:val="0"/>
          <w:numId w:val="6"/>
        </w:numPr>
        <w:jc w:val="left"/>
        <w:rPr>
          <w:rFonts w:ascii="宋体" w:hAnsi="宋体" w:cs="宋体"/>
          <w:kern w:val="0"/>
          <w:szCs w:val="21"/>
        </w:rPr>
      </w:pPr>
      <w:r>
        <w:rPr>
          <w:rFonts w:ascii="宋体" w:hAnsi="宋体" w:cs="宋体"/>
          <w:kern w:val="0"/>
          <w:szCs w:val="21"/>
        </w:rPr>
        <w:t>社会公德最基本的要求是：（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文明礼貌     B、 遵纪守法  C、 助人为乐    D、 保护环境</w:t>
      </w:r>
    </w:p>
    <w:p>
      <w:pPr>
        <w:numPr>
          <w:ilvl w:val="0"/>
          <w:numId w:val="6"/>
        </w:numPr>
        <w:jc w:val="left"/>
        <w:rPr>
          <w:rFonts w:ascii="宋体" w:hAnsi="宋体" w:cs="宋体"/>
          <w:kern w:val="0"/>
          <w:szCs w:val="21"/>
        </w:rPr>
      </w:pPr>
      <w:r>
        <w:rPr>
          <w:rFonts w:ascii="宋体" w:hAnsi="宋体" w:cs="宋体"/>
          <w:kern w:val="0"/>
          <w:szCs w:val="21"/>
        </w:rPr>
        <w:t>法律的指引作用主要是通过哪几种形式实现的：（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义务性指引  B、 禁止性指引  C、 授权性指引  D、 强制性指引</w:t>
      </w:r>
    </w:p>
    <w:p>
      <w:pPr>
        <w:numPr>
          <w:ilvl w:val="0"/>
          <w:numId w:val="6"/>
        </w:numPr>
        <w:jc w:val="left"/>
        <w:rPr>
          <w:rFonts w:ascii="宋体" w:hAnsi="宋体" w:cs="宋体"/>
          <w:kern w:val="0"/>
          <w:szCs w:val="21"/>
        </w:rPr>
      </w:pPr>
      <w:r>
        <w:rPr>
          <w:rFonts w:ascii="宋体" w:hAnsi="宋体" w:cs="宋体"/>
          <w:kern w:val="0"/>
          <w:szCs w:val="21"/>
        </w:rPr>
        <w:t>法律是最权威的规则，它具有：（ ）　</w:t>
      </w:r>
      <w:r>
        <w:rPr>
          <w:rFonts w:ascii="宋体" w:hAnsi="宋体" w:cs="宋体"/>
          <w:color w:val="FF0000"/>
          <w:kern w:val="0"/>
          <w:szCs w:val="21"/>
        </w:rPr>
        <w:t>正确答案：AB</w:t>
      </w:r>
      <w:r>
        <w:rPr>
          <w:rFonts w:ascii="宋体" w:hAnsi="宋体" w:cs="宋体"/>
          <w:kern w:val="0"/>
          <w:szCs w:val="21"/>
        </w:rPr>
        <w:br w:type="textWrapping"/>
      </w:r>
      <w:r>
        <w:rPr>
          <w:rFonts w:ascii="宋体" w:hAnsi="宋体" w:cs="宋体"/>
          <w:kern w:val="0"/>
          <w:szCs w:val="21"/>
        </w:rPr>
        <w:t>  A、 普遍约束力  B、 国家强制力  C、 制裁力  D、 禁止力</w:t>
      </w:r>
    </w:p>
    <w:p>
      <w:pPr>
        <w:numPr>
          <w:ilvl w:val="0"/>
          <w:numId w:val="6"/>
        </w:numPr>
        <w:jc w:val="left"/>
        <w:rPr>
          <w:rFonts w:ascii="宋体" w:hAnsi="宋体" w:cs="宋体"/>
          <w:kern w:val="0"/>
          <w:szCs w:val="21"/>
        </w:rPr>
      </w:pPr>
      <w:r>
        <w:rPr>
          <w:rFonts w:ascii="宋体" w:hAnsi="宋体" w:cs="宋体"/>
          <w:kern w:val="0"/>
          <w:szCs w:val="21"/>
        </w:rPr>
        <w:t>社会公德的内容有（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文明礼貌  B、 助人为乐  C、 爱护公物  D、 保护环境</w:t>
      </w:r>
    </w:p>
    <w:p>
      <w:pPr>
        <w:numPr>
          <w:ilvl w:val="0"/>
          <w:numId w:val="6"/>
        </w:numPr>
        <w:jc w:val="left"/>
        <w:rPr>
          <w:rFonts w:ascii="宋体" w:hAnsi="宋体" w:cs="宋体"/>
          <w:kern w:val="0"/>
          <w:szCs w:val="21"/>
        </w:rPr>
      </w:pPr>
      <w:r>
        <w:rPr>
          <w:rFonts w:ascii="宋体" w:hAnsi="宋体" w:cs="宋体"/>
          <w:kern w:val="0"/>
          <w:szCs w:val="21"/>
        </w:rPr>
        <w:t>自觉遵守社会公德的意义有 ( )　</w:t>
      </w:r>
      <w:r>
        <w:rPr>
          <w:rFonts w:ascii="宋体" w:hAnsi="宋体" w:cs="宋体"/>
          <w:color w:val="FF0000"/>
          <w:kern w:val="0"/>
          <w:szCs w:val="21"/>
        </w:rPr>
        <w:t>正确答案：BCD</w:t>
      </w:r>
      <w:r>
        <w:rPr>
          <w:rFonts w:ascii="宋体" w:hAnsi="宋体" w:cs="宋体"/>
          <w:kern w:val="0"/>
          <w:szCs w:val="21"/>
        </w:rPr>
        <w:br w:type="textWrapping"/>
      </w:r>
      <w:r>
        <w:rPr>
          <w:rFonts w:ascii="宋体" w:hAnsi="宋体" w:cs="宋体"/>
          <w:kern w:val="0"/>
          <w:szCs w:val="21"/>
        </w:rPr>
        <w:t>  A、 遵守社会公德是为了建立美满幸福的家庭</w:t>
      </w:r>
      <w:r>
        <w:rPr>
          <w:rFonts w:ascii="宋体" w:hAnsi="宋体" w:cs="宋体"/>
          <w:kern w:val="0"/>
          <w:szCs w:val="21"/>
        </w:rPr>
        <w:br w:type="textWrapping"/>
      </w:r>
      <w:r>
        <w:rPr>
          <w:rFonts w:ascii="宋体" w:hAnsi="宋体" w:cs="宋体"/>
          <w:kern w:val="0"/>
          <w:szCs w:val="21"/>
        </w:rPr>
        <w:t>  B、 遵守社会公德是成为一个有道德的人的最基本要求</w:t>
      </w:r>
      <w:r>
        <w:rPr>
          <w:rFonts w:ascii="宋体" w:hAnsi="宋体" w:cs="宋体"/>
          <w:kern w:val="0"/>
          <w:szCs w:val="21"/>
        </w:rPr>
        <w:br w:type="textWrapping"/>
      </w:r>
      <w:r>
        <w:rPr>
          <w:rFonts w:ascii="宋体" w:hAnsi="宋体" w:cs="宋体"/>
          <w:kern w:val="0"/>
          <w:szCs w:val="21"/>
        </w:rPr>
        <w:t>  C、 遵守社会公德是维护社会公共生活正常秩序的必要条件</w:t>
      </w:r>
      <w:r>
        <w:rPr>
          <w:rFonts w:ascii="宋体" w:hAnsi="宋体" w:cs="宋体"/>
          <w:kern w:val="0"/>
          <w:szCs w:val="21"/>
        </w:rPr>
        <w:br w:type="textWrapping"/>
      </w:r>
      <w:r>
        <w:rPr>
          <w:rFonts w:ascii="宋体" w:hAnsi="宋体" w:cs="宋体"/>
          <w:kern w:val="0"/>
          <w:szCs w:val="21"/>
        </w:rPr>
        <w:t>  D、 社会公德建设是精神文明建设的基础性工程，也是精神文明程度的“窗口”</w:t>
      </w:r>
    </w:p>
    <w:p>
      <w:pPr>
        <w:numPr>
          <w:ilvl w:val="0"/>
          <w:numId w:val="6"/>
        </w:numPr>
        <w:jc w:val="left"/>
        <w:rPr>
          <w:rFonts w:ascii="宋体" w:hAnsi="宋体" w:cs="宋体"/>
          <w:kern w:val="0"/>
          <w:szCs w:val="21"/>
        </w:rPr>
      </w:pPr>
      <w:r>
        <w:rPr>
          <w:rFonts w:ascii="宋体" w:hAnsi="宋体" w:cs="宋体"/>
          <w:kern w:val="0"/>
          <w:szCs w:val="21"/>
        </w:rPr>
        <w:t>下列选项中，属于家庭美德内容的有 ( )　</w:t>
      </w:r>
      <w:r>
        <w:rPr>
          <w:rFonts w:ascii="宋体" w:hAnsi="宋体" w:cs="宋体"/>
          <w:color w:val="FF0000"/>
          <w:kern w:val="0"/>
          <w:szCs w:val="21"/>
        </w:rPr>
        <w:t>正确答案：ABC</w:t>
      </w:r>
      <w:r>
        <w:rPr>
          <w:rFonts w:ascii="宋体" w:hAnsi="宋体" w:cs="宋体"/>
          <w:kern w:val="0"/>
          <w:szCs w:val="21"/>
        </w:rPr>
        <w:br w:type="textWrapping"/>
      </w:r>
      <w:r>
        <w:rPr>
          <w:rFonts w:ascii="宋体" w:hAnsi="宋体" w:cs="宋体"/>
          <w:kern w:val="0"/>
          <w:szCs w:val="21"/>
        </w:rPr>
        <w:t>  A、 男女平等  B、 勤俭持家  C、 尊老爱幼  D、 服务群众</w:t>
      </w:r>
    </w:p>
    <w:p>
      <w:pPr>
        <w:numPr>
          <w:ilvl w:val="0"/>
          <w:numId w:val="6"/>
        </w:numPr>
        <w:jc w:val="left"/>
        <w:rPr>
          <w:rFonts w:ascii="宋体" w:hAnsi="宋体" w:cs="宋体"/>
          <w:kern w:val="0"/>
          <w:szCs w:val="21"/>
        </w:rPr>
      </w:pPr>
      <w:r>
        <w:rPr>
          <w:rFonts w:ascii="宋体" w:hAnsi="宋体" w:cs="宋体"/>
          <w:kern w:val="0"/>
          <w:szCs w:val="21"/>
        </w:rPr>
        <w:t>职业生活中最主要的法律有：( )　</w:t>
      </w:r>
      <w:r>
        <w:rPr>
          <w:rFonts w:ascii="宋体" w:hAnsi="宋体" w:cs="宋体"/>
          <w:color w:val="FF0000"/>
          <w:kern w:val="0"/>
          <w:szCs w:val="21"/>
        </w:rPr>
        <w:t>正确答案：BC</w:t>
      </w:r>
      <w:r>
        <w:rPr>
          <w:rFonts w:ascii="宋体" w:hAnsi="宋体" w:cs="宋体"/>
          <w:kern w:val="0"/>
          <w:szCs w:val="21"/>
        </w:rPr>
        <w:br w:type="textWrapping"/>
      </w:r>
      <w:r>
        <w:rPr>
          <w:rFonts w:ascii="宋体" w:hAnsi="宋体" w:cs="宋体"/>
          <w:kern w:val="0"/>
          <w:szCs w:val="21"/>
        </w:rPr>
        <w:t>  A、 《就业促进法》  B、 《劳动法》  C、 《公务员法》   D、 《消费者权益保护法》</w:t>
      </w:r>
    </w:p>
    <w:p>
      <w:pPr>
        <w:numPr>
          <w:ilvl w:val="0"/>
          <w:numId w:val="6"/>
        </w:numPr>
        <w:jc w:val="left"/>
        <w:rPr>
          <w:rFonts w:ascii="宋体" w:hAnsi="宋体" w:cs="宋体"/>
          <w:kern w:val="0"/>
          <w:szCs w:val="21"/>
        </w:rPr>
      </w:pPr>
      <w:r>
        <w:rPr>
          <w:rFonts w:ascii="宋体" w:hAnsi="宋体" w:cs="宋体"/>
          <w:kern w:val="0"/>
          <w:szCs w:val="21"/>
        </w:rPr>
        <w:t>当代社会公共生活的特征主要体现在以下几个方面：(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活动内容的公开性  B、 活动范围的广泛性</w:t>
      </w:r>
      <w:r>
        <w:rPr>
          <w:rFonts w:ascii="宋体" w:hAnsi="宋体" w:cs="宋体"/>
          <w:kern w:val="0"/>
          <w:szCs w:val="21"/>
        </w:rPr>
        <w:br w:type="textWrapping"/>
      </w:r>
      <w:r>
        <w:rPr>
          <w:rFonts w:ascii="宋体" w:hAnsi="宋体" w:cs="宋体"/>
          <w:kern w:val="0"/>
          <w:szCs w:val="21"/>
        </w:rPr>
        <w:t>  C、 交往对象的复杂性  D、 活动方式的多样性</w:t>
      </w:r>
    </w:p>
    <w:p>
      <w:pPr>
        <w:numPr>
          <w:ilvl w:val="0"/>
          <w:numId w:val="6"/>
        </w:numPr>
        <w:jc w:val="left"/>
        <w:rPr>
          <w:rFonts w:ascii="宋体" w:hAnsi="宋体" w:cs="宋体"/>
          <w:kern w:val="0"/>
          <w:szCs w:val="21"/>
        </w:rPr>
      </w:pPr>
      <w:r>
        <w:rPr>
          <w:rFonts w:ascii="宋体" w:hAnsi="宋体" w:cs="宋体"/>
          <w:kern w:val="0"/>
          <w:szCs w:val="21"/>
        </w:rPr>
        <w:t>恋爱的基本特征是（　）　</w:t>
      </w:r>
      <w:r>
        <w:rPr>
          <w:rFonts w:ascii="宋体" w:hAnsi="宋体" w:cs="宋体"/>
          <w:color w:val="FF0000"/>
          <w:kern w:val="0"/>
          <w:szCs w:val="21"/>
        </w:rPr>
        <w:t>正确答案：ABD</w:t>
      </w:r>
      <w:r>
        <w:rPr>
          <w:rFonts w:ascii="宋体" w:hAnsi="宋体" w:cs="宋体"/>
          <w:kern w:val="0"/>
          <w:szCs w:val="21"/>
        </w:rPr>
        <w:br w:type="textWrapping"/>
      </w:r>
      <w:r>
        <w:rPr>
          <w:rFonts w:ascii="宋体" w:hAnsi="宋体" w:cs="宋体"/>
          <w:kern w:val="0"/>
          <w:szCs w:val="21"/>
        </w:rPr>
        <w:t>  A、 平等互爱性  B、 专一排他性  C、 经济实惠性  D、 强烈持久性</w:t>
      </w:r>
    </w:p>
    <w:p>
      <w:pPr>
        <w:numPr>
          <w:ilvl w:val="0"/>
          <w:numId w:val="6"/>
        </w:numPr>
        <w:jc w:val="left"/>
        <w:rPr>
          <w:rFonts w:ascii="宋体" w:hAnsi="宋体" w:cs="宋体"/>
          <w:kern w:val="0"/>
          <w:szCs w:val="21"/>
        </w:rPr>
      </w:pPr>
      <w:r>
        <w:rPr>
          <w:rFonts w:ascii="宋体" w:hAnsi="宋体" w:cs="宋体"/>
          <w:kern w:val="0"/>
          <w:szCs w:val="21"/>
        </w:rPr>
        <w:t>某企业对员工进行职业培训时，也进行了职业道德教育。职业道德的基本要求有( )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爱岗敬业  B、 诚实守信  C、 奉献社会  D、 服务群众</w:t>
      </w:r>
    </w:p>
    <w:p>
      <w:pPr>
        <w:numPr>
          <w:ilvl w:val="0"/>
          <w:numId w:val="6"/>
        </w:numPr>
        <w:jc w:val="left"/>
        <w:rPr>
          <w:rFonts w:hint="eastAsia" w:ascii="宋体" w:hAnsi="宋体" w:cs="宋体"/>
          <w:kern w:val="0"/>
          <w:szCs w:val="21"/>
        </w:rPr>
      </w:pPr>
      <w:r>
        <w:rPr>
          <w:rFonts w:ascii="宋体" w:hAnsi="宋体" w:cs="宋体"/>
          <w:kern w:val="0"/>
          <w:szCs w:val="21"/>
        </w:rPr>
        <w:t>关于改革创新说法正确的是</w:t>
      </w:r>
      <w:r>
        <w:rPr>
          <w:rFonts w:hint="eastAsia" w:ascii="宋体" w:hAnsi="宋体" w:cs="宋体"/>
          <w:kern w:val="0"/>
          <w:szCs w:val="21"/>
        </w:rPr>
        <w:t>（  ）</w:t>
      </w:r>
      <w:r>
        <w:rPr>
          <w:rFonts w:ascii="宋体" w:hAnsi="宋体" w:cs="宋体"/>
          <w:kern w:val="0"/>
          <w:szCs w:val="21"/>
        </w:rPr>
        <w:t>　</w:t>
      </w:r>
      <w:r>
        <w:rPr>
          <w:rFonts w:ascii="宋体" w:hAnsi="宋体" w:cs="宋体"/>
          <w:color w:val="FF0000"/>
          <w:kern w:val="0"/>
          <w:szCs w:val="21"/>
        </w:rPr>
        <w:t>正确答案：ABCD</w:t>
      </w:r>
      <w:r>
        <w:rPr>
          <w:rFonts w:ascii="宋体" w:hAnsi="宋体" w:cs="宋体"/>
          <w:kern w:val="0"/>
          <w:szCs w:val="21"/>
        </w:rPr>
        <w:br w:type="textWrapping"/>
      </w:r>
      <w:r>
        <w:rPr>
          <w:rFonts w:ascii="宋体" w:hAnsi="宋体" w:cs="宋体"/>
          <w:kern w:val="0"/>
          <w:szCs w:val="21"/>
        </w:rPr>
        <w:t>  A、 是中华民族进步的灵魂</w:t>
      </w:r>
      <w:r>
        <w:rPr>
          <w:rFonts w:ascii="宋体" w:hAnsi="宋体" w:cs="宋体"/>
          <w:kern w:val="0"/>
          <w:szCs w:val="21"/>
        </w:rPr>
        <w:br w:type="textWrapping"/>
      </w:r>
      <w:r>
        <w:rPr>
          <w:rFonts w:ascii="宋体" w:hAnsi="宋体" w:cs="宋体"/>
          <w:kern w:val="0"/>
          <w:szCs w:val="21"/>
        </w:rPr>
        <w:t>  B、 是中国共产党永保蓬勃生机的法宝</w:t>
      </w:r>
      <w:r>
        <w:rPr>
          <w:rFonts w:ascii="宋体" w:hAnsi="宋体" w:cs="宋体"/>
          <w:kern w:val="0"/>
          <w:szCs w:val="21"/>
        </w:rPr>
        <w:br w:type="textWrapping"/>
      </w:r>
      <w:r>
        <w:rPr>
          <w:rFonts w:ascii="宋体" w:hAnsi="宋体" w:cs="宋体"/>
          <w:kern w:val="0"/>
          <w:szCs w:val="21"/>
        </w:rPr>
        <w:t>  C、 改革创新包括理论创新、制度创新、科技创新、文化创新及其他方面的创新</w:t>
      </w:r>
      <w:r>
        <w:rPr>
          <w:rFonts w:ascii="宋体" w:hAnsi="宋体" w:cs="宋体"/>
          <w:kern w:val="0"/>
          <w:szCs w:val="21"/>
        </w:rPr>
        <w:br w:type="textWrapping"/>
      </w:r>
      <w:r>
        <w:rPr>
          <w:rFonts w:ascii="宋体" w:hAnsi="宋体" w:cs="宋体"/>
          <w:kern w:val="0"/>
          <w:szCs w:val="21"/>
        </w:rPr>
        <w:t>  D、 是我国兴旺发达的不竭动力</w:t>
      </w:r>
    </w:p>
    <w:p>
      <w:pPr>
        <w:jc w:val="left"/>
        <w:rPr>
          <w:rFonts w:hint="eastAsia" w:ascii="宋体" w:hAnsi="宋体" w:cs="宋体"/>
          <w:kern w:val="0"/>
          <w:szCs w:val="21"/>
        </w:rPr>
      </w:pPr>
      <w:r>
        <w:rPr>
          <w:rFonts w:hint="eastAsia" w:ascii="宋体" w:hAnsi="宋体" w:cs="宋体"/>
          <w:kern w:val="0"/>
          <w:szCs w:val="21"/>
        </w:rPr>
        <w:t xml:space="preserve">105．人生应该具有崇高的理想和坚定的信念。理想信念对于人生至关重要，它在人生实践中的作用主要体现在，它是(  ) </w:t>
      </w:r>
      <w:r>
        <w:rPr>
          <w:rFonts w:hint="eastAsia" w:ascii="宋体" w:hAnsi="宋体" w:cs="宋体"/>
          <w:color w:val="FF0000"/>
          <w:kern w:val="0"/>
          <w:szCs w:val="21"/>
        </w:rPr>
        <w:t>正确答案：BCD</w:t>
      </w:r>
    </w:p>
    <w:p>
      <w:pPr>
        <w:jc w:val="left"/>
        <w:rPr>
          <w:rFonts w:hint="eastAsia" w:ascii="宋体" w:hAnsi="宋体" w:cs="宋体"/>
          <w:kern w:val="0"/>
          <w:szCs w:val="21"/>
        </w:rPr>
      </w:pPr>
      <w:r>
        <w:rPr>
          <w:rFonts w:hint="eastAsia" w:ascii="宋体" w:hAnsi="宋体" w:cs="宋体"/>
          <w:kern w:val="0"/>
          <w:szCs w:val="21"/>
        </w:rPr>
        <w:t xml:space="preserve">    A、人生的主观臆想     B、人生的精神支柱</w:t>
      </w:r>
    </w:p>
    <w:p>
      <w:pPr>
        <w:jc w:val="left"/>
        <w:rPr>
          <w:rFonts w:hint="eastAsia" w:ascii="宋体" w:hAnsi="宋体" w:cs="宋体"/>
          <w:kern w:val="0"/>
          <w:szCs w:val="21"/>
        </w:rPr>
      </w:pPr>
      <w:r>
        <w:rPr>
          <w:rFonts w:hint="eastAsia" w:ascii="宋体" w:hAnsi="宋体" w:cs="宋体"/>
          <w:kern w:val="0"/>
          <w:szCs w:val="21"/>
        </w:rPr>
        <w:t xml:space="preserve">    C、人生的精神向导     D、人生的精神动力</w:t>
      </w:r>
    </w:p>
    <w:p>
      <w:pPr>
        <w:jc w:val="left"/>
        <w:rPr>
          <w:rFonts w:hint="eastAsia" w:ascii="宋体" w:hAnsi="宋体" w:cs="宋体"/>
          <w:kern w:val="0"/>
          <w:szCs w:val="21"/>
        </w:rPr>
      </w:pPr>
      <w:r>
        <w:rPr>
          <w:rFonts w:hint="eastAsia" w:ascii="宋体" w:hAnsi="宋体" w:cs="宋体"/>
          <w:kern w:val="0"/>
          <w:szCs w:val="21"/>
        </w:rPr>
        <w:t xml:space="preserve">106．爱国是每个人都应当自觉履行的责任和义务，是对祖国母亲的报答。下列有关爱国主义基本内容的说法中，正确的有(  ) </w:t>
      </w:r>
      <w:r>
        <w:rPr>
          <w:rFonts w:hint="eastAsia" w:ascii="宋体" w:hAnsi="宋体" w:cs="宋体"/>
          <w:color w:val="FF0000"/>
          <w:kern w:val="0"/>
          <w:szCs w:val="21"/>
        </w:rPr>
        <w:t>正确答案：ABC</w:t>
      </w:r>
    </w:p>
    <w:p>
      <w:pPr>
        <w:jc w:val="left"/>
        <w:rPr>
          <w:rFonts w:hint="eastAsia" w:ascii="宋体" w:hAnsi="宋体" w:cs="宋体"/>
          <w:kern w:val="0"/>
          <w:szCs w:val="21"/>
        </w:rPr>
      </w:pPr>
      <w:r>
        <w:rPr>
          <w:rFonts w:hint="eastAsia" w:ascii="宋体" w:hAnsi="宋体" w:cs="宋体"/>
          <w:kern w:val="0"/>
          <w:szCs w:val="21"/>
        </w:rPr>
        <w:t xml:space="preserve">    A、热爱人民是爱国主义的集中表现</w:t>
      </w:r>
    </w:p>
    <w:p>
      <w:pPr>
        <w:jc w:val="left"/>
        <w:rPr>
          <w:rFonts w:hint="eastAsia" w:ascii="宋体" w:hAnsi="宋体" w:cs="宋体"/>
          <w:kern w:val="0"/>
          <w:szCs w:val="21"/>
        </w:rPr>
      </w:pPr>
      <w:r>
        <w:rPr>
          <w:rFonts w:hint="eastAsia" w:ascii="宋体" w:hAnsi="宋体" w:cs="宋体"/>
          <w:kern w:val="0"/>
          <w:szCs w:val="21"/>
        </w:rPr>
        <w:t xml:space="preserve">    B、热爱故土山河是爱国主义的重要内容</w:t>
      </w:r>
    </w:p>
    <w:p>
      <w:pPr>
        <w:jc w:val="left"/>
        <w:rPr>
          <w:rFonts w:hint="eastAsia" w:ascii="宋体" w:hAnsi="宋体" w:cs="宋体"/>
          <w:kern w:val="0"/>
          <w:szCs w:val="21"/>
        </w:rPr>
      </w:pPr>
      <w:r>
        <w:rPr>
          <w:rFonts w:hint="eastAsia" w:ascii="宋体" w:hAnsi="宋体" w:cs="宋体"/>
          <w:kern w:val="0"/>
          <w:szCs w:val="21"/>
        </w:rPr>
        <w:t xml:space="preserve">    C、热爱自己的国家是爱国主义的必然政治要求</w:t>
      </w:r>
    </w:p>
    <w:p>
      <w:pPr>
        <w:jc w:val="left"/>
        <w:rPr>
          <w:rFonts w:hint="eastAsia" w:ascii="宋体" w:hAnsi="宋体" w:cs="宋体"/>
          <w:kern w:val="0"/>
          <w:szCs w:val="21"/>
        </w:rPr>
      </w:pPr>
      <w:r>
        <w:rPr>
          <w:rFonts w:hint="eastAsia" w:ascii="宋体" w:hAnsi="宋体" w:cs="宋体"/>
          <w:kern w:val="0"/>
          <w:szCs w:val="21"/>
        </w:rPr>
        <w:t xml:space="preserve">    D、热爱任何性质的任何国家是爱国主义的最终归宿</w:t>
      </w:r>
    </w:p>
    <w:p>
      <w:pPr>
        <w:jc w:val="left"/>
        <w:rPr>
          <w:rFonts w:hint="eastAsia" w:ascii="宋体" w:hAnsi="宋体" w:cs="宋体"/>
          <w:kern w:val="0"/>
          <w:szCs w:val="21"/>
        </w:rPr>
      </w:pPr>
      <w:r>
        <w:rPr>
          <w:rFonts w:hint="eastAsia" w:ascii="宋体" w:hAnsi="宋体" w:cs="宋体"/>
          <w:kern w:val="0"/>
          <w:szCs w:val="21"/>
        </w:rPr>
        <w:t xml:space="preserve">107．中华民族是富有爱国主义优良传统的伟大民族。下列选项中，体现了这种优良传统的有(  ) </w:t>
      </w:r>
      <w:r>
        <w:rPr>
          <w:rFonts w:hint="eastAsia" w:ascii="宋体" w:hAnsi="宋体" w:cs="宋体"/>
          <w:color w:val="FF0000"/>
          <w:kern w:val="0"/>
          <w:szCs w:val="21"/>
        </w:rPr>
        <w:t>正确答案：ABCD</w:t>
      </w:r>
    </w:p>
    <w:p>
      <w:pPr>
        <w:jc w:val="left"/>
        <w:rPr>
          <w:rFonts w:hint="eastAsia" w:ascii="宋体" w:hAnsi="宋体" w:cs="宋体"/>
          <w:kern w:val="0"/>
          <w:szCs w:val="21"/>
        </w:rPr>
      </w:pPr>
      <w:r>
        <w:rPr>
          <w:rFonts w:hint="eastAsia" w:ascii="宋体" w:hAnsi="宋体" w:cs="宋体"/>
          <w:kern w:val="0"/>
          <w:szCs w:val="21"/>
        </w:rPr>
        <w:t xml:space="preserve">    A、维护统一，反对分裂     B、天下兴亡，匹夫有责</w:t>
      </w:r>
    </w:p>
    <w:p>
      <w:pPr>
        <w:jc w:val="left"/>
        <w:rPr>
          <w:rFonts w:hint="eastAsia" w:ascii="宋体" w:hAnsi="宋体" w:cs="宋体"/>
          <w:kern w:val="0"/>
          <w:szCs w:val="21"/>
        </w:rPr>
      </w:pPr>
      <w:r>
        <w:rPr>
          <w:rFonts w:hint="eastAsia" w:ascii="宋体" w:hAnsi="宋体" w:cs="宋体"/>
          <w:kern w:val="0"/>
          <w:szCs w:val="21"/>
        </w:rPr>
        <w:t xml:space="preserve">    C、同仇敌忾，抗御外辱     D、心系民生，报效祖国</w:t>
      </w:r>
    </w:p>
    <w:p>
      <w:pPr>
        <w:jc w:val="left"/>
        <w:rPr>
          <w:rFonts w:hint="eastAsia" w:ascii="宋体" w:hAnsi="宋体" w:cs="宋体"/>
          <w:kern w:val="0"/>
          <w:szCs w:val="21"/>
        </w:rPr>
      </w:pPr>
      <w:r>
        <w:rPr>
          <w:rFonts w:hint="eastAsia" w:ascii="宋体" w:hAnsi="宋体" w:cs="宋体"/>
          <w:kern w:val="0"/>
          <w:szCs w:val="21"/>
        </w:rPr>
        <w:t>108．人生的自我价值和社会价值既互相区别，又密切联系，共同构成了人生价值的矛盾统一体。下列有关人生的自我价值和社会价值的说法中，正确的有(  )</w:t>
      </w:r>
      <w:r>
        <w:rPr>
          <w:rFonts w:hint="eastAsia" w:ascii="宋体" w:hAnsi="宋体" w:cs="宋体"/>
          <w:color w:val="FF0000"/>
          <w:kern w:val="0"/>
          <w:szCs w:val="21"/>
        </w:rPr>
        <w:t xml:space="preserve"> 正确答案：ABD</w:t>
      </w:r>
    </w:p>
    <w:p>
      <w:pPr>
        <w:jc w:val="left"/>
        <w:rPr>
          <w:rFonts w:hint="eastAsia" w:ascii="宋体" w:hAnsi="宋体" w:cs="宋体"/>
          <w:kern w:val="0"/>
          <w:szCs w:val="21"/>
        </w:rPr>
      </w:pPr>
      <w:r>
        <w:rPr>
          <w:rFonts w:hint="eastAsia" w:ascii="宋体" w:hAnsi="宋体" w:cs="宋体"/>
          <w:kern w:val="0"/>
          <w:szCs w:val="21"/>
        </w:rPr>
        <w:t xml:space="preserve">    A、人生的社会价值是实现人生的自我价值的基础</w:t>
      </w:r>
    </w:p>
    <w:p>
      <w:pPr>
        <w:jc w:val="left"/>
        <w:rPr>
          <w:rFonts w:hint="eastAsia" w:ascii="宋体" w:hAnsi="宋体" w:cs="宋体"/>
          <w:kern w:val="0"/>
          <w:szCs w:val="21"/>
        </w:rPr>
      </w:pPr>
      <w:r>
        <w:rPr>
          <w:rFonts w:hint="eastAsia" w:ascii="宋体" w:hAnsi="宋体" w:cs="宋体"/>
          <w:kern w:val="0"/>
          <w:szCs w:val="21"/>
        </w:rPr>
        <w:t xml:space="preserve">    B、社会价值的创造过程与自我价值的实现过程是统一的</w:t>
      </w:r>
    </w:p>
    <w:p>
      <w:pPr>
        <w:jc w:val="left"/>
        <w:rPr>
          <w:rFonts w:hint="eastAsia" w:ascii="宋体" w:hAnsi="宋体" w:cs="宋体"/>
          <w:kern w:val="0"/>
          <w:szCs w:val="21"/>
        </w:rPr>
      </w:pPr>
      <w:r>
        <w:rPr>
          <w:rFonts w:hint="eastAsia" w:ascii="宋体" w:hAnsi="宋体" w:cs="宋体"/>
          <w:kern w:val="0"/>
          <w:szCs w:val="21"/>
        </w:rPr>
        <w:t xml:space="preserve">    C、一个人社会价值的大小取决于其自我价值实现的程度</w:t>
      </w:r>
    </w:p>
    <w:p>
      <w:pPr>
        <w:jc w:val="left"/>
        <w:rPr>
          <w:rFonts w:hint="eastAsia" w:ascii="宋体" w:hAnsi="宋体" w:cs="宋体"/>
          <w:kern w:val="0"/>
          <w:szCs w:val="21"/>
        </w:rPr>
      </w:pPr>
      <w:r>
        <w:rPr>
          <w:rFonts w:hint="eastAsia" w:ascii="宋体" w:hAnsi="宋体" w:cs="宋体"/>
          <w:kern w:val="0"/>
          <w:szCs w:val="21"/>
        </w:rPr>
        <w:t xml:space="preserve">    D、实现自我价值是因，创造社会价值是果，不实现自我价值，就无从创造社会价值</w:t>
      </w:r>
    </w:p>
    <w:p>
      <w:pPr>
        <w:jc w:val="left"/>
        <w:rPr>
          <w:rFonts w:hint="eastAsia" w:ascii="宋体" w:hAnsi="宋体" w:cs="宋体"/>
          <w:kern w:val="0"/>
          <w:szCs w:val="21"/>
        </w:rPr>
      </w:pPr>
      <w:r>
        <w:rPr>
          <w:rFonts w:hint="eastAsia" w:ascii="宋体" w:hAnsi="宋体" w:cs="宋体"/>
          <w:kern w:val="0"/>
          <w:szCs w:val="21"/>
        </w:rPr>
        <w:t xml:space="preserve">109．在社会生活中，每个人都要与他人进行交往。下列选项中，体现了成功交往的方法和艺术的有(  ) </w:t>
      </w:r>
      <w:r>
        <w:rPr>
          <w:rFonts w:hint="eastAsia" w:ascii="宋体" w:hAnsi="宋体" w:cs="宋体"/>
          <w:color w:val="FF0000"/>
          <w:kern w:val="0"/>
          <w:szCs w:val="21"/>
        </w:rPr>
        <w:t>正确答案：BCD</w:t>
      </w:r>
    </w:p>
    <w:p>
      <w:pPr>
        <w:jc w:val="left"/>
        <w:rPr>
          <w:rFonts w:hint="eastAsia" w:ascii="宋体" w:hAnsi="宋体" w:cs="宋体"/>
          <w:kern w:val="0"/>
          <w:szCs w:val="21"/>
        </w:rPr>
      </w:pPr>
      <w:r>
        <w:rPr>
          <w:rFonts w:hint="eastAsia" w:ascii="宋体" w:hAnsi="宋体" w:cs="宋体"/>
          <w:kern w:val="0"/>
          <w:szCs w:val="21"/>
        </w:rPr>
        <w:t xml:space="preserve">    A、只运用语言沟通，不运用非语言沟通</w:t>
      </w:r>
    </w:p>
    <w:p>
      <w:pPr>
        <w:ind w:firstLine="210" w:firstLineChars="100"/>
        <w:jc w:val="left"/>
        <w:rPr>
          <w:rFonts w:hint="eastAsia" w:ascii="宋体" w:hAnsi="宋体" w:cs="宋体"/>
          <w:kern w:val="0"/>
          <w:szCs w:val="21"/>
        </w:rPr>
      </w:pPr>
      <w:r>
        <w:rPr>
          <w:rFonts w:hint="eastAsia" w:ascii="宋体" w:hAnsi="宋体" w:cs="宋体"/>
          <w:kern w:val="0"/>
          <w:szCs w:val="21"/>
        </w:rPr>
        <w:t xml:space="preserve">  B、从仪表、言谈、举止做起，注意交往的第一印象</w:t>
      </w:r>
    </w:p>
    <w:p>
      <w:pPr>
        <w:ind w:firstLine="210" w:firstLineChars="100"/>
        <w:jc w:val="left"/>
        <w:rPr>
          <w:rFonts w:hint="eastAsia" w:ascii="宋体" w:hAnsi="宋体" w:cs="宋体"/>
          <w:kern w:val="0"/>
          <w:szCs w:val="21"/>
        </w:rPr>
      </w:pPr>
      <w:r>
        <w:rPr>
          <w:rFonts w:hint="eastAsia" w:ascii="宋体" w:hAnsi="宋体" w:cs="宋体"/>
          <w:kern w:val="0"/>
          <w:szCs w:val="21"/>
        </w:rPr>
        <w:t xml:space="preserve">  C、培养诚实守信、宽厚仁慈、诙谐幽默等良好的心理品质</w:t>
      </w:r>
    </w:p>
    <w:p>
      <w:pPr>
        <w:ind w:firstLine="210" w:firstLineChars="100"/>
        <w:jc w:val="left"/>
        <w:rPr>
          <w:rFonts w:hint="eastAsia" w:ascii="宋体" w:hAnsi="宋体" w:cs="宋体"/>
          <w:kern w:val="0"/>
          <w:szCs w:val="21"/>
        </w:rPr>
      </w:pPr>
      <w:r>
        <w:rPr>
          <w:rFonts w:hint="eastAsia" w:ascii="宋体" w:hAnsi="宋体" w:cs="宋体"/>
          <w:kern w:val="0"/>
          <w:szCs w:val="21"/>
        </w:rPr>
        <w:t xml:space="preserve">  D、采取合理的礼节性行为，既符合风俗习惯，又针对交往对象</w:t>
      </w:r>
    </w:p>
    <w:p>
      <w:pPr>
        <w:jc w:val="left"/>
        <w:rPr>
          <w:rFonts w:hint="eastAsia" w:ascii="宋体" w:hAnsi="宋体" w:cs="宋体"/>
          <w:kern w:val="0"/>
          <w:szCs w:val="21"/>
        </w:rPr>
      </w:pPr>
      <w:r>
        <w:rPr>
          <w:rFonts w:hint="eastAsia" w:ascii="宋体" w:hAnsi="宋体" w:cs="宋体"/>
          <w:kern w:val="0"/>
          <w:szCs w:val="21"/>
        </w:rPr>
        <w:t xml:space="preserve">110．社会主义道德建设必须与社会主义市场经济相适应。这是因为(  ) </w:t>
      </w:r>
      <w:r>
        <w:rPr>
          <w:rFonts w:hint="eastAsia" w:ascii="宋体" w:hAnsi="宋体" w:cs="宋体"/>
          <w:color w:val="FF0000"/>
          <w:kern w:val="0"/>
          <w:szCs w:val="21"/>
        </w:rPr>
        <w:t>正确答案：BCD</w:t>
      </w:r>
    </w:p>
    <w:p>
      <w:pPr>
        <w:jc w:val="left"/>
        <w:rPr>
          <w:rFonts w:hint="eastAsia" w:ascii="宋体" w:hAnsi="宋体" w:cs="宋体"/>
          <w:kern w:val="0"/>
          <w:szCs w:val="21"/>
        </w:rPr>
      </w:pPr>
      <w:r>
        <w:rPr>
          <w:rFonts w:hint="eastAsia" w:ascii="宋体" w:hAnsi="宋体" w:cs="宋体"/>
          <w:kern w:val="0"/>
          <w:szCs w:val="21"/>
        </w:rPr>
        <w:t xml:space="preserve">    A、社会主义道德建设决定着社会主义市场经济的形成、巩固和发展</w:t>
      </w:r>
    </w:p>
    <w:p>
      <w:pPr>
        <w:jc w:val="left"/>
        <w:rPr>
          <w:rFonts w:hint="eastAsia" w:ascii="宋体" w:hAnsi="宋体" w:cs="宋体"/>
          <w:kern w:val="0"/>
          <w:szCs w:val="21"/>
        </w:rPr>
      </w:pPr>
      <w:r>
        <w:rPr>
          <w:rFonts w:hint="eastAsia" w:ascii="宋体" w:hAnsi="宋体" w:cs="宋体"/>
          <w:kern w:val="0"/>
          <w:szCs w:val="21"/>
        </w:rPr>
        <w:t xml:space="preserve">    B、社会主义道德建设能够保证和促进市场经济沿着社会主义方向健康发展</w:t>
      </w:r>
    </w:p>
    <w:p>
      <w:pPr>
        <w:jc w:val="left"/>
        <w:rPr>
          <w:rFonts w:hint="eastAsia" w:ascii="宋体" w:hAnsi="宋体" w:cs="宋体"/>
          <w:kern w:val="0"/>
          <w:szCs w:val="21"/>
        </w:rPr>
      </w:pPr>
      <w:r>
        <w:rPr>
          <w:rFonts w:hint="eastAsia" w:ascii="宋体" w:hAnsi="宋体" w:cs="宋体"/>
          <w:kern w:val="0"/>
          <w:szCs w:val="21"/>
        </w:rPr>
        <w:t xml:space="preserve">    C、社会主义道德建设可以为社会主义市场经济的发展、完善提供道德价值导向</w:t>
      </w:r>
    </w:p>
    <w:p>
      <w:pPr>
        <w:jc w:val="left"/>
        <w:rPr>
          <w:rFonts w:hint="eastAsia" w:ascii="宋体" w:hAnsi="宋体" w:cs="宋体"/>
          <w:kern w:val="0"/>
          <w:szCs w:val="21"/>
        </w:rPr>
      </w:pPr>
      <w:r>
        <w:rPr>
          <w:rFonts w:hint="eastAsia" w:ascii="宋体" w:hAnsi="宋体" w:cs="宋体"/>
          <w:kern w:val="0"/>
          <w:szCs w:val="21"/>
        </w:rPr>
        <w:t xml:space="preserve">    D、社会主义制度优越性和市场经济优势的发挥离不开社会主义道德的积极作用</w:t>
      </w:r>
    </w:p>
    <w:p>
      <w:pPr>
        <w:jc w:val="left"/>
        <w:rPr>
          <w:rFonts w:hint="eastAsia" w:ascii="宋体" w:hAnsi="宋体" w:cs="宋体"/>
          <w:color w:val="FF0000"/>
          <w:kern w:val="0"/>
          <w:szCs w:val="21"/>
        </w:rPr>
      </w:pPr>
      <w:r>
        <w:rPr>
          <w:rFonts w:hint="eastAsia" w:ascii="宋体" w:hAnsi="宋体" w:cs="宋体"/>
          <w:kern w:val="0"/>
          <w:szCs w:val="21"/>
        </w:rPr>
        <w:t xml:space="preserve">111．公平正义是社会主义法治的价值追求。要实现法治的公平正义，必须坚持(  ) </w:t>
      </w:r>
      <w:r>
        <w:rPr>
          <w:rFonts w:hint="eastAsia" w:ascii="宋体" w:hAnsi="宋体" w:cs="宋体"/>
          <w:color w:val="FF0000"/>
          <w:kern w:val="0"/>
          <w:szCs w:val="21"/>
        </w:rPr>
        <w:t>正确答案：ABC</w:t>
      </w:r>
    </w:p>
    <w:p>
      <w:pPr>
        <w:jc w:val="left"/>
        <w:rPr>
          <w:rFonts w:hint="eastAsia" w:ascii="宋体" w:hAnsi="宋体" w:cs="宋体"/>
          <w:kern w:val="0"/>
          <w:szCs w:val="21"/>
        </w:rPr>
      </w:pPr>
      <w:r>
        <w:rPr>
          <w:rFonts w:hint="eastAsia" w:ascii="宋体" w:hAnsi="宋体" w:cs="宋体"/>
          <w:kern w:val="0"/>
          <w:szCs w:val="21"/>
        </w:rPr>
        <w:t xml:space="preserve">    A、实体公正     B、程序公正    C、及时高效     D、效率优先</w:t>
      </w:r>
    </w:p>
    <w:p>
      <w:pPr>
        <w:rPr>
          <w:rFonts w:hint="eastAsia" w:ascii="宋体" w:hAnsi="宋体"/>
          <w:sz w:val="24"/>
        </w:rPr>
      </w:pPr>
      <w:r>
        <w:rPr>
          <w:rFonts w:hint="eastAsia" w:ascii="宋体" w:hAnsi="宋体" w:cs="宋体"/>
          <w:kern w:val="0"/>
          <w:szCs w:val="21"/>
        </w:rPr>
        <w:t>112.理想信念是人类特有的精神现象，是人们心灵世界的核心。理想信念的基本特点有（  ）</w:t>
      </w:r>
      <w:r>
        <w:rPr>
          <w:rFonts w:ascii="宋体" w:hAnsi="宋体" w:cs="宋体"/>
          <w:color w:val="FF0000"/>
          <w:kern w:val="0"/>
          <w:szCs w:val="21"/>
        </w:rPr>
        <w:t>正确答案：</w:t>
      </w:r>
      <w:r>
        <w:rPr>
          <w:rFonts w:hint="eastAsia" w:ascii="宋体" w:hAnsi="宋体" w:cs="宋体"/>
          <w:color w:val="FF0000"/>
          <w:kern w:val="0"/>
          <w:szCs w:val="21"/>
        </w:rPr>
        <w:t>ABD</w:t>
      </w:r>
    </w:p>
    <w:p>
      <w:pPr>
        <w:jc w:val="left"/>
        <w:rPr>
          <w:rFonts w:hint="eastAsia" w:ascii="宋体" w:hAnsi="宋体" w:cs="宋体"/>
          <w:kern w:val="0"/>
          <w:szCs w:val="21"/>
        </w:rPr>
      </w:pPr>
      <w:r>
        <w:rPr>
          <w:rFonts w:hint="eastAsia" w:ascii="宋体" w:hAnsi="宋体"/>
          <w:sz w:val="24"/>
        </w:rPr>
        <w:t>　　</w:t>
      </w:r>
      <w:r>
        <w:rPr>
          <w:rFonts w:hint="eastAsia" w:ascii="宋体" w:hAnsi="宋体" w:cs="宋体"/>
          <w:kern w:val="0"/>
          <w:szCs w:val="21"/>
        </w:rPr>
        <w:t>A、思想性和实践性 B、时代性和阶级性</w:t>
      </w:r>
    </w:p>
    <w:p>
      <w:pPr>
        <w:jc w:val="left"/>
        <w:rPr>
          <w:rFonts w:hint="eastAsia" w:ascii="宋体" w:hAnsi="宋体" w:cs="宋体"/>
          <w:kern w:val="0"/>
          <w:szCs w:val="21"/>
        </w:rPr>
      </w:pPr>
      <w:r>
        <w:rPr>
          <w:rFonts w:hint="eastAsia" w:ascii="宋体" w:hAnsi="宋体" w:cs="宋体"/>
          <w:kern w:val="0"/>
          <w:szCs w:val="21"/>
        </w:rPr>
        <w:t>　　C、虚幻性和易变性 D、多样性和共同性</w:t>
      </w:r>
      <w:bookmarkStart w:id="0" w:name="_GoBack"/>
      <w:bookmarkEnd w:id="0"/>
    </w:p>
    <w:p>
      <w:pPr>
        <w:jc w:val="left"/>
        <w:rPr>
          <w:rFonts w:hint="eastAsia" w:ascii="宋体" w:hAnsi="宋体"/>
          <w:sz w:val="24"/>
        </w:rPr>
      </w:pPr>
      <w:r>
        <w:rPr>
          <w:rFonts w:hint="eastAsia" w:ascii="宋体" w:hAnsi="宋体" w:cs="宋体"/>
          <w:kern w:val="0"/>
          <w:szCs w:val="21"/>
        </w:rPr>
        <w:t>113.建设中国特色社会主义是现阶段我国各族人民共同的理想信念，它的基本内容有（  ）</w:t>
      </w:r>
      <w:r>
        <w:rPr>
          <w:rFonts w:ascii="宋体" w:hAnsi="宋体" w:cs="宋体"/>
          <w:color w:val="FF0000"/>
          <w:kern w:val="0"/>
          <w:szCs w:val="21"/>
        </w:rPr>
        <w:t>正确答案：</w:t>
      </w:r>
      <w:r>
        <w:rPr>
          <w:rFonts w:hint="eastAsia" w:ascii="宋体" w:hAnsi="宋体" w:cs="宋体"/>
          <w:color w:val="FF0000"/>
          <w:kern w:val="0"/>
          <w:szCs w:val="21"/>
        </w:rPr>
        <w:t>BCD</w:t>
      </w:r>
    </w:p>
    <w:p>
      <w:pPr>
        <w:ind w:firstLine="240" w:firstLineChars="100"/>
        <w:jc w:val="left"/>
        <w:rPr>
          <w:rFonts w:hint="eastAsia" w:ascii="宋体" w:hAnsi="宋体" w:cs="宋体"/>
          <w:kern w:val="0"/>
          <w:szCs w:val="21"/>
        </w:rPr>
      </w:pPr>
      <w:r>
        <w:rPr>
          <w:rFonts w:hint="eastAsia" w:ascii="宋体" w:hAnsi="宋体"/>
          <w:sz w:val="24"/>
        </w:rPr>
        <w:t>　</w:t>
      </w:r>
      <w:r>
        <w:rPr>
          <w:rFonts w:hint="eastAsia" w:ascii="宋体" w:hAnsi="宋体" w:cs="宋体"/>
          <w:kern w:val="0"/>
          <w:szCs w:val="21"/>
        </w:rPr>
        <w:t>A、坚定对中国一切传统文化的信仰　　B、坚定对中国共产党的领导的信任</w:t>
      </w:r>
    </w:p>
    <w:p>
      <w:pPr>
        <w:jc w:val="left"/>
        <w:rPr>
          <w:rFonts w:hint="eastAsia" w:ascii="宋体" w:hAnsi="宋体" w:cs="宋体"/>
          <w:kern w:val="0"/>
          <w:szCs w:val="21"/>
        </w:rPr>
      </w:pPr>
      <w:r>
        <w:rPr>
          <w:rFonts w:hint="eastAsia" w:ascii="宋体" w:hAnsi="宋体" w:cs="宋体"/>
          <w:kern w:val="0"/>
          <w:szCs w:val="21"/>
        </w:rPr>
        <w:t>　　C、坚定实现中华民族伟大复兴的信心　　D、坚定走中国特色社会主义道路的信念</w:t>
      </w:r>
    </w:p>
    <w:p>
      <w:pPr>
        <w:jc w:val="left"/>
        <w:rPr>
          <w:rFonts w:hint="eastAsia" w:ascii="宋体" w:hAnsi="宋体"/>
          <w:sz w:val="24"/>
        </w:rPr>
      </w:pPr>
      <w:r>
        <w:rPr>
          <w:rFonts w:hint="eastAsia" w:ascii="宋体" w:hAnsi="宋体" w:cs="宋体"/>
          <w:kern w:val="0"/>
          <w:szCs w:val="21"/>
        </w:rPr>
        <w:t>114.作为一种优良传统，爱国主义始终以其巨大的凝聚力和向心力，维护了中华民族的独立和统一，创造了辉煌灿烂的华夏文明。下列选项中，属于中华民族爱国主义优良传统的有（  ）</w:t>
      </w:r>
      <w:r>
        <w:rPr>
          <w:rFonts w:ascii="宋体" w:hAnsi="宋体" w:cs="宋体"/>
          <w:color w:val="FF0000"/>
          <w:kern w:val="0"/>
          <w:szCs w:val="21"/>
        </w:rPr>
        <w:t>正确答案：</w:t>
      </w:r>
      <w:r>
        <w:rPr>
          <w:rFonts w:hint="eastAsia" w:ascii="宋体" w:hAnsi="宋体" w:cs="宋体"/>
          <w:color w:val="FF0000"/>
          <w:kern w:val="0"/>
          <w:szCs w:val="21"/>
        </w:rPr>
        <w:t>ABCD</w:t>
      </w:r>
    </w:p>
    <w:p>
      <w:pPr>
        <w:jc w:val="left"/>
        <w:rPr>
          <w:rFonts w:hint="eastAsia" w:ascii="宋体" w:hAnsi="宋体" w:cs="宋体"/>
          <w:kern w:val="0"/>
          <w:szCs w:val="21"/>
        </w:rPr>
      </w:pPr>
      <w:r>
        <w:rPr>
          <w:rFonts w:hint="eastAsia" w:ascii="宋体" w:hAnsi="宋体"/>
          <w:sz w:val="24"/>
        </w:rPr>
        <w:t>　　</w:t>
      </w:r>
      <w:r>
        <w:rPr>
          <w:rFonts w:hint="eastAsia" w:ascii="宋体" w:hAnsi="宋体" w:cs="宋体"/>
          <w:kern w:val="0"/>
          <w:szCs w:val="21"/>
        </w:rPr>
        <w:t>A、维护祖国统一，促进民族团结 B、抵御外来侵略，捍卫国家主权</w:t>
      </w:r>
    </w:p>
    <w:p>
      <w:pPr>
        <w:ind w:firstLine="105" w:firstLineChars="50"/>
        <w:jc w:val="left"/>
        <w:rPr>
          <w:rFonts w:hint="eastAsia" w:ascii="宋体" w:hAnsi="宋体" w:cs="宋体"/>
          <w:kern w:val="0"/>
          <w:szCs w:val="21"/>
        </w:rPr>
      </w:pPr>
      <w:r>
        <w:rPr>
          <w:rFonts w:hint="eastAsia" w:ascii="宋体" w:hAnsi="宋体" w:cs="宋体"/>
          <w:kern w:val="0"/>
          <w:szCs w:val="21"/>
        </w:rPr>
        <w:t>　　C、开发祖国山河，创造中华文明 D、心系民生苦乐，推动历史进步</w:t>
      </w:r>
    </w:p>
    <w:p>
      <w:pPr>
        <w:jc w:val="left"/>
        <w:rPr>
          <w:rFonts w:hint="eastAsia" w:ascii="宋体" w:hAnsi="宋体"/>
          <w:sz w:val="24"/>
        </w:rPr>
      </w:pPr>
      <w:r>
        <w:rPr>
          <w:rFonts w:hint="eastAsia" w:ascii="宋体" w:hAnsi="宋体" w:cs="宋体"/>
          <w:kern w:val="0"/>
          <w:szCs w:val="21"/>
        </w:rPr>
        <w:t>115.新时期的爱国主义是历史上最高类型的爱国主义。与以往的爱国主义相比，它必然带有一些自己的时代特征，表现为（  ）</w:t>
      </w:r>
      <w:r>
        <w:rPr>
          <w:rFonts w:ascii="宋体" w:hAnsi="宋体" w:cs="宋体"/>
          <w:color w:val="FF0000"/>
          <w:kern w:val="0"/>
          <w:szCs w:val="21"/>
        </w:rPr>
        <w:t>正确答案：</w:t>
      </w:r>
      <w:r>
        <w:rPr>
          <w:rFonts w:hint="eastAsia" w:ascii="宋体" w:hAnsi="宋体" w:cs="宋体"/>
          <w:color w:val="FF0000"/>
          <w:kern w:val="0"/>
          <w:szCs w:val="21"/>
        </w:rPr>
        <w:t>ABCD</w:t>
      </w:r>
    </w:p>
    <w:p>
      <w:pPr>
        <w:jc w:val="left"/>
        <w:rPr>
          <w:rFonts w:hint="eastAsia" w:ascii="宋体" w:hAnsi="宋体" w:cs="宋体"/>
          <w:kern w:val="0"/>
          <w:szCs w:val="21"/>
        </w:rPr>
      </w:pPr>
      <w:r>
        <w:rPr>
          <w:rFonts w:hint="eastAsia" w:ascii="宋体" w:hAnsi="宋体"/>
          <w:sz w:val="24"/>
        </w:rPr>
        <w:t>　</w:t>
      </w:r>
      <w:r>
        <w:rPr>
          <w:rFonts w:hint="eastAsia" w:ascii="宋体" w:hAnsi="宋体" w:cs="宋体"/>
          <w:kern w:val="0"/>
          <w:szCs w:val="21"/>
        </w:rPr>
        <w:t>A、爱国主义与爱社会主义的统一　　B、爱国主义与弘扬民族精神的统一</w:t>
      </w:r>
    </w:p>
    <w:p>
      <w:pPr>
        <w:rPr>
          <w:rFonts w:hint="eastAsia" w:ascii="宋体" w:hAnsi="宋体" w:cs="宋体"/>
          <w:kern w:val="0"/>
          <w:szCs w:val="21"/>
        </w:rPr>
      </w:pPr>
      <w:r>
        <w:rPr>
          <w:rFonts w:hint="eastAsia" w:ascii="宋体" w:hAnsi="宋体"/>
          <w:sz w:val="24"/>
        </w:rPr>
        <w:t>　</w:t>
      </w:r>
      <w:r>
        <w:rPr>
          <w:rFonts w:hint="eastAsia" w:ascii="宋体" w:hAnsi="宋体" w:cs="宋体"/>
          <w:kern w:val="0"/>
          <w:szCs w:val="21"/>
        </w:rPr>
        <w:t>　C、爱国主义与弘扬时代精神的统一　　D、爱国主义与拥护中国共产党领导的统一</w:t>
      </w:r>
    </w:p>
    <w:p>
      <w:pPr>
        <w:rPr>
          <w:rFonts w:hint="eastAsia" w:ascii="宋体" w:hAnsi="宋体"/>
          <w:sz w:val="24"/>
        </w:rPr>
      </w:pPr>
      <w:r>
        <w:rPr>
          <w:rFonts w:hint="eastAsia" w:ascii="宋体" w:hAnsi="宋体" w:cs="宋体"/>
          <w:kern w:val="0"/>
          <w:szCs w:val="21"/>
        </w:rPr>
        <w:t>116.道德属于上层建筑的范畴，是一种特殊的社会意识形态，是由社会经济基础决定的。社会经济基础对道德的决定作用主要表现在（  ）</w:t>
      </w:r>
      <w:r>
        <w:rPr>
          <w:rFonts w:ascii="宋体" w:hAnsi="宋体" w:cs="宋体"/>
          <w:color w:val="FF0000"/>
          <w:kern w:val="0"/>
          <w:szCs w:val="21"/>
        </w:rPr>
        <w:t>正确答案：</w:t>
      </w:r>
      <w:r>
        <w:rPr>
          <w:rFonts w:hint="eastAsia" w:ascii="宋体" w:hAnsi="宋体" w:cs="宋体"/>
          <w:color w:val="FF0000"/>
          <w:kern w:val="0"/>
          <w:szCs w:val="21"/>
        </w:rPr>
        <w:t>BCD</w:t>
      </w:r>
    </w:p>
    <w:p>
      <w:pPr>
        <w:rPr>
          <w:rFonts w:hint="eastAsia" w:ascii="宋体" w:hAnsi="宋体" w:cs="宋体"/>
          <w:kern w:val="0"/>
          <w:szCs w:val="21"/>
        </w:rPr>
      </w:pPr>
      <w:r>
        <w:rPr>
          <w:rFonts w:hint="eastAsia" w:ascii="宋体" w:hAnsi="宋体"/>
          <w:sz w:val="24"/>
        </w:rPr>
        <w:t>　　</w:t>
      </w:r>
      <w:r>
        <w:rPr>
          <w:rFonts w:hint="eastAsia" w:ascii="宋体" w:hAnsi="宋体" w:cs="宋体"/>
          <w:kern w:val="0"/>
          <w:szCs w:val="21"/>
        </w:rPr>
        <w:t>A、社会经济关系相同必然导致道德规范完全相同</w:t>
      </w:r>
    </w:p>
    <w:p>
      <w:pPr>
        <w:rPr>
          <w:rFonts w:hint="eastAsia" w:ascii="宋体" w:hAnsi="宋体" w:cs="宋体"/>
          <w:kern w:val="0"/>
          <w:szCs w:val="21"/>
        </w:rPr>
      </w:pPr>
      <w:r>
        <w:rPr>
          <w:rFonts w:hint="eastAsia" w:ascii="宋体" w:hAnsi="宋体" w:cs="宋体"/>
          <w:kern w:val="0"/>
          <w:szCs w:val="21"/>
        </w:rPr>
        <w:t>　　B、社会经济关系的发展变化必然引起道德的变化</w:t>
      </w:r>
    </w:p>
    <w:p>
      <w:pPr>
        <w:rPr>
          <w:rFonts w:hint="eastAsia" w:ascii="宋体" w:hAnsi="宋体" w:cs="宋体"/>
          <w:kern w:val="0"/>
          <w:szCs w:val="21"/>
        </w:rPr>
      </w:pPr>
      <w:r>
        <w:rPr>
          <w:rFonts w:hint="eastAsia" w:ascii="宋体" w:hAnsi="宋体" w:cs="宋体"/>
          <w:kern w:val="0"/>
          <w:szCs w:val="21"/>
        </w:rPr>
        <w:t>　　C、社会经济关系的性质直接决定社会道德体系的性质</w:t>
      </w:r>
    </w:p>
    <w:p>
      <w:pPr>
        <w:rPr>
          <w:rFonts w:hint="eastAsia" w:ascii="宋体" w:hAnsi="宋体" w:cs="宋体"/>
          <w:kern w:val="0"/>
          <w:szCs w:val="21"/>
        </w:rPr>
      </w:pPr>
      <w:r>
        <w:rPr>
          <w:rFonts w:hint="eastAsia" w:ascii="宋体" w:hAnsi="宋体" w:cs="宋体"/>
          <w:kern w:val="0"/>
          <w:szCs w:val="21"/>
        </w:rPr>
        <w:t>　　D、社会经济关系中所表现出来的利益直接决定着道德的基本原则和主要规范</w:t>
      </w:r>
    </w:p>
    <w:p>
      <w:pPr>
        <w:rPr>
          <w:rFonts w:hint="eastAsia" w:ascii="宋体" w:hAnsi="宋体"/>
          <w:sz w:val="24"/>
        </w:rPr>
      </w:pPr>
      <w:r>
        <w:rPr>
          <w:rFonts w:hint="eastAsia" w:ascii="宋体" w:hAnsi="宋体" w:cs="宋体"/>
          <w:kern w:val="0"/>
          <w:szCs w:val="21"/>
        </w:rPr>
        <w:t>117.中华民族传统美德是指从中华民族历史上流传下来的中华民族道德文明的精华，是中华民族精神的集中体现。下列选项中属于中华民族传统美德的有（  ）</w:t>
      </w:r>
      <w:r>
        <w:rPr>
          <w:rFonts w:ascii="宋体" w:hAnsi="宋体" w:cs="宋体"/>
          <w:color w:val="FF0000"/>
          <w:kern w:val="0"/>
          <w:szCs w:val="21"/>
        </w:rPr>
        <w:t>正确答案：</w:t>
      </w:r>
      <w:r>
        <w:rPr>
          <w:rFonts w:hint="eastAsia" w:ascii="宋体" w:hAnsi="宋体" w:cs="宋体"/>
          <w:color w:val="FF0000"/>
          <w:kern w:val="0"/>
          <w:szCs w:val="21"/>
        </w:rPr>
        <w:t>ABD</w:t>
      </w:r>
    </w:p>
    <w:p>
      <w:pPr>
        <w:rPr>
          <w:rFonts w:hint="eastAsia" w:ascii="宋体" w:hAnsi="宋体" w:cs="宋体"/>
          <w:kern w:val="0"/>
          <w:szCs w:val="21"/>
        </w:rPr>
      </w:pPr>
      <w:r>
        <w:rPr>
          <w:rFonts w:hint="eastAsia" w:ascii="宋体" w:hAnsi="宋体"/>
          <w:sz w:val="24"/>
        </w:rPr>
        <w:t>　</w:t>
      </w:r>
      <w:r>
        <w:rPr>
          <w:rFonts w:hint="eastAsia" w:ascii="宋体" w:hAnsi="宋体" w:cs="宋体"/>
          <w:kern w:val="0"/>
          <w:szCs w:val="21"/>
        </w:rPr>
        <w:t>　A、爱国奉献，以天下为己任            B、求真务实，敬重诚实守信</w:t>
      </w:r>
    </w:p>
    <w:p>
      <w:pPr>
        <w:rPr>
          <w:rFonts w:hint="eastAsia" w:ascii="宋体" w:hAnsi="宋体" w:cs="宋体"/>
          <w:kern w:val="0"/>
          <w:szCs w:val="21"/>
        </w:rPr>
      </w:pPr>
      <w:r>
        <w:rPr>
          <w:rFonts w:hint="eastAsia" w:ascii="宋体" w:hAnsi="宋体" w:cs="宋体"/>
          <w:kern w:val="0"/>
          <w:szCs w:val="21"/>
        </w:rPr>
        <w:t>　　C、君君臣臣，重视等级纲常            D、乐群贵和，强调人际和谐</w:t>
      </w:r>
    </w:p>
    <w:p>
      <w:pPr>
        <w:rPr>
          <w:rFonts w:hint="eastAsia" w:ascii="宋体" w:hAnsi="宋体" w:cs="宋体"/>
          <w:kern w:val="0"/>
          <w:szCs w:val="21"/>
        </w:rPr>
      </w:pPr>
      <w:r>
        <w:rPr>
          <w:rFonts w:hint="eastAsia" w:ascii="宋体" w:hAnsi="宋体" w:cs="宋体"/>
          <w:kern w:val="0"/>
          <w:szCs w:val="21"/>
        </w:rPr>
        <w:t>118.</w:t>
      </w:r>
      <w:r>
        <w:rPr>
          <w:rFonts w:hint="eastAsia" w:ascii="宋体" w:hAnsi="宋体" w:cs="宋体"/>
          <w:bCs/>
          <w:sz w:val="24"/>
        </w:rPr>
        <w:t xml:space="preserve"> </w:t>
      </w:r>
      <w:r>
        <w:rPr>
          <w:rFonts w:hint="eastAsia" w:ascii="宋体" w:hAnsi="宋体" w:cs="宋体"/>
          <w:kern w:val="0"/>
          <w:szCs w:val="21"/>
        </w:rPr>
        <w:t>党的十八届四中全会提出和确立了建设中国特色社会主义法治体系、建设社会主义法治国家的总目标，开启了建设社会主义法治国家的新正成为。建设社会主义法治体系的意义有(   )</w:t>
      </w:r>
      <w:r>
        <w:rPr>
          <w:rFonts w:ascii="宋体" w:hAnsi="宋体" w:cs="宋体"/>
          <w:color w:val="FF0000"/>
          <w:kern w:val="0"/>
          <w:szCs w:val="21"/>
        </w:rPr>
        <w:t>正确答案：</w:t>
      </w:r>
      <w:r>
        <w:rPr>
          <w:rFonts w:hint="eastAsia" w:ascii="宋体" w:hAnsi="宋体" w:cs="宋体"/>
          <w:color w:val="FF0000"/>
          <w:kern w:val="0"/>
          <w:szCs w:val="21"/>
        </w:rPr>
        <w:t>ABC</w:t>
      </w:r>
    </w:p>
    <w:p>
      <w:pPr>
        <w:ind w:firstLine="210" w:firstLineChars="100"/>
        <w:rPr>
          <w:rFonts w:hint="eastAsia" w:ascii="宋体" w:hAnsi="宋体" w:cs="宋体"/>
          <w:kern w:val="0"/>
          <w:szCs w:val="21"/>
        </w:rPr>
      </w:pPr>
      <w:r>
        <w:rPr>
          <w:rFonts w:hint="eastAsia" w:ascii="宋体" w:hAnsi="宋体" w:cs="宋体"/>
          <w:kern w:val="0"/>
          <w:szCs w:val="21"/>
        </w:rPr>
        <w:t>　A、 凝聚思想共识的法治航标     B、推进国家治理现代化的重要举措</w:t>
      </w:r>
    </w:p>
    <w:p>
      <w:pPr>
        <w:ind w:firstLine="210" w:firstLineChars="100"/>
        <w:rPr>
          <w:rFonts w:hint="eastAsia" w:ascii="宋体" w:hAnsi="宋体" w:cs="宋体"/>
          <w:kern w:val="0"/>
          <w:szCs w:val="21"/>
        </w:rPr>
      </w:pPr>
      <w:r>
        <w:rPr>
          <w:rFonts w:hint="eastAsia" w:ascii="宋体" w:hAnsi="宋体" w:cs="宋体"/>
          <w:kern w:val="0"/>
          <w:szCs w:val="21"/>
        </w:rPr>
        <w:t>　C、 全面依法治国的基础工程     D、涉及内政、外交、国防各领域</w:t>
      </w:r>
    </w:p>
    <w:p>
      <w:pPr>
        <w:rPr>
          <w:rFonts w:hint="eastAsia" w:ascii="宋体" w:hAnsi="宋体"/>
          <w:sz w:val="24"/>
        </w:rPr>
      </w:pPr>
      <w:r>
        <w:rPr>
          <w:rFonts w:hint="eastAsia" w:ascii="宋体" w:hAnsi="宋体" w:cs="宋体"/>
          <w:kern w:val="0"/>
          <w:szCs w:val="21"/>
        </w:rPr>
        <w:t>119.我国社会主义法律体系有力地保障和推动了中国特色社会主义事业的发展。下列说法正确的有（  ）</w:t>
      </w:r>
      <w:r>
        <w:rPr>
          <w:rFonts w:ascii="宋体" w:hAnsi="宋体" w:cs="宋体"/>
          <w:color w:val="FF0000"/>
          <w:kern w:val="0"/>
          <w:szCs w:val="21"/>
        </w:rPr>
        <w:t>正确答案：</w:t>
      </w:r>
      <w:r>
        <w:rPr>
          <w:rFonts w:hint="eastAsia" w:ascii="宋体" w:hAnsi="宋体" w:cs="宋体"/>
          <w:color w:val="FF0000"/>
          <w:kern w:val="0"/>
          <w:szCs w:val="21"/>
        </w:rPr>
        <w:t>ABD</w:t>
      </w:r>
    </w:p>
    <w:p>
      <w:pPr>
        <w:rPr>
          <w:rFonts w:hint="eastAsia" w:ascii="宋体" w:hAnsi="宋体" w:cs="宋体"/>
          <w:kern w:val="0"/>
          <w:szCs w:val="21"/>
        </w:rPr>
      </w:pPr>
      <w:r>
        <w:rPr>
          <w:rFonts w:hint="eastAsia" w:ascii="宋体" w:hAnsi="宋体"/>
          <w:sz w:val="24"/>
        </w:rPr>
        <w:t>　</w:t>
      </w:r>
      <w:r>
        <w:rPr>
          <w:rFonts w:hint="eastAsia" w:ascii="宋体" w:hAnsi="宋体" w:cs="宋体"/>
          <w:kern w:val="0"/>
          <w:szCs w:val="21"/>
        </w:rPr>
        <w:t>　A、我国社会主义法律体系具有中国特点和时代特征</w:t>
      </w:r>
    </w:p>
    <w:p>
      <w:pPr>
        <w:rPr>
          <w:rFonts w:hint="eastAsia" w:ascii="宋体" w:hAnsi="宋体" w:cs="宋体"/>
          <w:kern w:val="0"/>
          <w:szCs w:val="21"/>
        </w:rPr>
      </w:pPr>
      <w:r>
        <w:rPr>
          <w:rFonts w:hint="eastAsia" w:ascii="宋体" w:hAnsi="宋体" w:cs="宋体"/>
          <w:kern w:val="0"/>
          <w:szCs w:val="21"/>
        </w:rPr>
        <w:t>　　B、我国社会主义法律体系反映了社会主义的本质要求</w:t>
      </w:r>
    </w:p>
    <w:p>
      <w:pPr>
        <w:rPr>
          <w:rFonts w:hint="eastAsia" w:ascii="宋体" w:hAnsi="宋体" w:cs="宋体"/>
          <w:kern w:val="0"/>
          <w:szCs w:val="21"/>
        </w:rPr>
      </w:pPr>
      <w:r>
        <w:rPr>
          <w:rFonts w:hint="eastAsia" w:ascii="宋体" w:hAnsi="宋体" w:cs="宋体"/>
          <w:kern w:val="0"/>
          <w:szCs w:val="21"/>
        </w:rPr>
        <w:t>　　C、我国社会主义法律体系由建国以来制定的全部法律规范组成</w:t>
      </w:r>
    </w:p>
    <w:p>
      <w:pPr>
        <w:rPr>
          <w:rFonts w:hint="eastAsia" w:ascii="宋体" w:hAnsi="宋体" w:cs="宋体"/>
          <w:kern w:val="0"/>
          <w:szCs w:val="21"/>
        </w:rPr>
      </w:pPr>
      <w:r>
        <w:rPr>
          <w:rFonts w:hint="eastAsia" w:ascii="宋体" w:hAnsi="宋体" w:cs="宋体"/>
          <w:kern w:val="0"/>
          <w:szCs w:val="21"/>
        </w:rPr>
        <w:t>　　D、我国社会主义法律体系由我国全部现行法律规范所划分的法律部门组成</w:t>
      </w:r>
    </w:p>
    <w:p>
      <w:pPr>
        <w:rPr>
          <w:rFonts w:hint="eastAsia" w:ascii="宋体" w:hAnsi="宋体"/>
          <w:sz w:val="24"/>
        </w:rPr>
      </w:pPr>
      <w:r>
        <w:rPr>
          <w:rFonts w:hint="eastAsia" w:ascii="宋体" w:hAnsi="宋体" w:cs="宋体"/>
          <w:kern w:val="0"/>
          <w:szCs w:val="21"/>
        </w:rPr>
        <w:t>120.</w:t>
      </w:r>
      <w:r>
        <w:rPr>
          <w:rFonts w:hint="eastAsia"/>
          <w:color w:val="000000"/>
          <w:sz w:val="16"/>
          <w:szCs w:val="16"/>
          <w:shd w:val="clear" w:color="auto" w:fill="FFFFFF"/>
        </w:rPr>
        <w:t xml:space="preserve"> </w:t>
      </w:r>
      <w:r>
        <w:rPr>
          <w:rFonts w:hint="eastAsia" w:ascii="宋体" w:hAnsi="宋体" w:cs="宋体"/>
          <w:kern w:val="0"/>
          <w:szCs w:val="21"/>
        </w:rPr>
        <w:t>我国宪法规定“中华人民共和国公民有宗教信仰自由”，其涵义是（  ）</w:t>
      </w:r>
      <w:r>
        <w:rPr>
          <w:rFonts w:ascii="宋体" w:hAnsi="宋体" w:cs="宋体"/>
          <w:color w:val="FF0000"/>
          <w:kern w:val="0"/>
          <w:szCs w:val="21"/>
        </w:rPr>
        <w:t>正确答案：</w:t>
      </w:r>
      <w:r>
        <w:rPr>
          <w:rFonts w:hint="eastAsia" w:ascii="宋体" w:hAnsi="宋体" w:cs="宋体"/>
          <w:color w:val="FF0000"/>
          <w:kern w:val="0"/>
          <w:szCs w:val="21"/>
        </w:rPr>
        <w:t>ABCD</w:t>
      </w:r>
    </w:p>
    <w:p>
      <w:pPr>
        <w:rPr>
          <w:rFonts w:hint="eastAsia" w:ascii="宋体" w:hAnsi="宋体" w:cs="宋体"/>
          <w:kern w:val="0"/>
          <w:szCs w:val="21"/>
        </w:rPr>
      </w:pPr>
      <w:r>
        <w:rPr>
          <w:rFonts w:hint="eastAsia" w:ascii="宋体" w:hAnsi="宋体"/>
          <w:sz w:val="24"/>
        </w:rPr>
        <w:t xml:space="preserve">　  </w:t>
      </w:r>
      <w:r>
        <w:rPr>
          <w:rFonts w:hint="eastAsia" w:ascii="宋体" w:hAnsi="宋体" w:cs="宋体"/>
          <w:kern w:val="0"/>
          <w:szCs w:val="21"/>
        </w:rPr>
        <w:t>A、 公民有信教的自由                    B、 公民有不信教的自由</w:t>
      </w:r>
    </w:p>
    <w:p>
      <w:pPr>
        <w:ind w:firstLine="210" w:firstLineChars="100"/>
        <w:rPr>
          <w:rFonts w:hint="eastAsia" w:ascii="宋体" w:hAnsi="宋体" w:cs="宋体"/>
          <w:kern w:val="0"/>
          <w:szCs w:val="21"/>
        </w:rPr>
      </w:pPr>
      <w:r>
        <w:rPr>
          <w:rFonts w:hint="eastAsia" w:ascii="宋体" w:hAnsi="宋体" w:cs="宋体"/>
          <w:kern w:val="0"/>
          <w:szCs w:val="21"/>
        </w:rPr>
        <w:t xml:space="preserve">  C、 公民有信仰这种宗教或那种宗教的自由</w:t>
      </w:r>
    </w:p>
    <w:p>
      <w:pPr>
        <w:ind w:firstLine="210" w:firstLineChars="100"/>
        <w:rPr>
          <w:rFonts w:hint="eastAsia" w:ascii="宋体" w:hAnsi="宋体" w:cs="宋体"/>
          <w:kern w:val="0"/>
          <w:szCs w:val="21"/>
        </w:rPr>
      </w:pPr>
      <w:r>
        <w:rPr>
          <w:rFonts w:hint="eastAsia" w:ascii="宋体" w:hAnsi="宋体" w:cs="宋体"/>
          <w:kern w:val="0"/>
          <w:szCs w:val="21"/>
        </w:rPr>
        <w:t xml:space="preserve">  D、 任何国家机关、社会团体和个人都不得强制公民信仰宗教或不信仰宗教</w:t>
      </w:r>
    </w:p>
    <w:p>
      <w:pPr>
        <w:rPr>
          <w:rFonts w:hint="eastAsia" w:ascii="宋体" w:hAnsi="宋体"/>
          <w:sz w:val="24"/>
        </w:rPr>
      </w:pPr>
      <w:r>
        <w:rPr>
          <w:rFonts w:hint="eastAsia" w:ascii="宋体" w:hAnsi="宋体" w:cs="宋体"/>
          <w:kern w:val="0"/>
          <w:szCs w:val="21"/>
        </w:rPr>
        <w:t>121.</w:t>
      </w:r>
      <w:r>
        <w:rPr>
          <w:rFonts w:hint="eastAsia" w:ascii="宋体" w:hAnsi="宋体" w:cs="宋体"/>
          <w:bCs/>
          <w:sz w:val="24"/>
        </w:rPr>
        <w:t xml:space="preserve"> </w:t>
      </w:r>
      <w:r>
        <w:rPr>
          <w:rFonts w:hint="eastAsia" w:ascii="宋体" w:hAnsi="宋体" w:cs="宋体"/>
          <w:kern w:val="0"/>
          <w:szCs w:val="21"/>
        </w:rPr>
        <w:t>全面依法治国基本格局包括(   )</w:t>
      </w:r>
      <w:r>
        <w:rPr>
          <w:rFonts w:ascii="宋体" w:hAnsi="宋体" w:cs="宋体"/>
          <w:color w:val="FF0000"/>
          <w:kern w:val="0"/>
          <w:szCs w:val="21"/>
        </w:rPr>
        <w:t>正确答案：</w:t>
      </w:r>
      <w:r>
        <w:rPr>
          <w:rFonts w:hint="eastAsia" w:ascii="宋体" w:hAnsi="宋体" w:cs="宋体"/>
          <w:color w:val="FF0000"/>
          <w:kern w:val="0"/>
          <w:szCs w:val="21"/>
        </w:rPr>
        <w:t>ABD</w:t>
      </w:r>
    </w:p>
    <w:p>
      <w:pPr>
        <w:ind w:firstLine="435"/>
        <w:rPr>
          <w:rFonts w:hint="eastAsia" w:ascii="宋体" w:hAnsi="宋体" w:cs="宋体"/>
          <w:kern w:val="0"/>
          <w:szCs w:val="21"/>
        </w:rPr>
      </w:pPr>
      <w:r>
        <w:rPr>
          <w:rFonts w:hint="eastAsia" w:ascii="宋体" w:hAnsi="宋体" w:cs="宋体"/>
          <w:kern w:val="0"/>
          <w:szCs w:val="21"/>
        </w:rPr>
        <w:t>A、 科学立法     B、 严格执法    C、 公正执法     D、 全民守法</w:t>
      </w:r>
    </w:p>
    <w:p>
      <w:pPr>
        <w:rPr>
          <w:rFonts w:hint="eastAsia" w:ascii="宋体" w:hAnsi="宋体" w:cs="宋体"/>
          <w:bCs/>
          <w:sz w:val="24"/>
        </w:rPr>
      </w:pPr>
      <w:r>
        <w:rPr>
          <w:rFonts w:hint="eastAsia" w:ascii="宋体" w:hAnsi="宋体" w:cs="宋体"/>
          <w:kern w:val="0"/>
          <w:szCs w:val="21"/>
        </w:rPr>
        <w:t>122.</w:t>
      </w:r>
      <w:r>
        <w:rPr>
          <w:rFonts w:hint="eastAsia"/>
        </w:rPr>
        <w:t xml:space="preserve"> </w:t>
      </w:r>
      <w:r>
        <w:rPr>
          <w:rFonts w:hint="eastAsia" w:ascii="宋体" w:hAnsi="宋体" w:cs="宋体"/>
          <w:kern w:val="0"/>
          <w:szCs w:val="21"/>
        </w:rPr>
        <w:t xml:space="preserve">法律权利和法律义务的关系， 就像一枚硬币的两面， 密不可分。 二者之间关系的正确表述是(    ) </w:t>
      </w:r>
      <w:r>
        <w:rPr>
          <w:rFonts w:ascii="宋体" w:hAnsi="宋体" w:cs="宋体"/>
          <w:color w:val="FF0000"/>
          <w:kern w:val="0"/>
          <w:szCs w:val="21"/>
        </w:rPr>
        <w:t>正确答案：</w:t>
      </w:r>
      <w:r>
        <w:rPr>
          <w:rFonts w:hint="eastAsia" w:ascii="宋体" w:hAnsi="宋体" w:cs="宋体"/>
          <w:color w:val="FF0000"/>
          <w:kern w:val="0"/>
          <w:szCs w:val="21"/>
        </w:rPr>
        <w:t>AD</w:t>
      </w:r>
    </w:p>
    <w:p>
      <w:pPr>
        <w:rPr>
          <w:rFonts w:hint="eastAsia" w:ascii="宋体" w:hAnsi="宋体" w:cs="宋体"/>
          <w:kern w:val="0"/>
          <w:szCs w:val="21"/>
        </w:rPr>
      </w:pPr>
      <w:r>
        <w:rPr>
          <w:rFonts w:hint="eastAsia" w:ascii="宋体" w:hAnsi="宋体" w:cs="宋体"/>
          <w:kern w:val="0"/>
          <w:szCs w:val="21"/>
        </w:rPr>
        <w:t>A.法律权利与法律义务具有二重性　　       B.法律权利与法律义务是目的与手段的关系</w:t>
      </w:r>
    </w:p>
    <w:p>
      <w:pPr>
        <w:ind w:firstLine="210" w:firstLineChars="100"/>
        <w:rPr>
          <w:rFonts w:hint="eastAsia" w:ascii="宋体" w:hAnsi="宋体" w:cs="宋体"/>
          <w:kern w:val="0"/>
          <w:szCs w:val="21"/>
        </w:rPr>
      </w:pPr>
      <w:r>
        <w:rPr>
          <w:rFonts w:hint="eastAsia" w:ascii="宋体" w:hAnsi="宋体" w:cs="宋体"/>
          <w:kern w:val="0"/>
          <w:szCs w:val="21"/>
        </w:rPr>
        <w:t>C.法律权利与法律义务具有顺序性 　　   D.法律权利与法律义务是相互依存的关系123. 法律的运行是一个从创制、实施到实现的过程，这个过程包括(  )　</w:t>
      </w:r>
      <w:r>
        <w:rPr>
          <w:rFonts w:ascii="宋体" w:hAnsi="宋体" w:cs="宋体"/>
          <w:color w:val="FF0000"/>
          <w:kern w:val="0"/>
          <w:szCs w:val="21"/>
        </w:rPr>
        <w:t xml:space="preserve"> 正确答案：</w:t>
      </w:r>
      <w:r>
        <w:rPr>
          <w:rFonts w:hint="eastAsia" w:ascii="宋体" w:hAnsi="宋体" w:cs="宋体"/>
          <w:color w:val="FF0000"/>
          <w:kern w:val="0"/>
          <w:szCs w:val="21"/>
        </w:rPr>
        <w:t>ABCD</w:t>
      </w:r>
      <w:r>
        <w:rPr>
          <w:rFonts w:hint="eastAsia" w:ascii="宋体" w:hAnsi="宋体" w:cs="宋体"/>
          <w:kern w:val="0"/>
          <w:szCs w:val="21"/>
        </w:rPr>
        <w:t xml:space="preserve"> </w:t>
      </w:r>
    </w:p>
    <w:p>
      <w:pPr>
        <w:ind w:firstLine="210" w:firstLineChars="100"/>
        <w:rPr>
          <w:rFonts w:hint="eastAsia" w:ascii="宋体" w:hAnsi="宋体" w:cs="宋体"/>
          <w:kern w:val="0"/>
          <w:szCs w:val="21"/>
        </w:rPr>
      </w:pPr>
      <w:r>
        <w:rPr>
          <w:rFonts w:hint="eastAsia" w:ascii="宋体" w:hAnsi="宋体" w:cs="宋体"/>
          <w:kern w:val="0"/>
          <w:szCs w:val="21"/>
        </w:rPr>
        <w:t xml:space="preserve">  A、 法律制定    B、 法律执行   C、 法律适用   D、 法律遵守</w:t>
      </w:r>
    </w:p>
    <w:p/>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thickThinSmallGap" w:color="622423" w:sz="24" w:space="1"/>
      </w:pBdr>
      <w:jc w:val="center"/>
      <w:rPr>
        <w:rFonts w:hint="eastAsia" w:ascii="Cambria" w:hAnsi="Cambria" w:eastAsia="宋体"/>
        <w:sz w:val="24"/>
        <w:lang w:val="en-US" w:eastAsia="zh-CN"/>
      </w:rPr>
    </w:pPr>
    <w:r>
      <w:rPr>
        <w:rFonts w:hint="eastAsia" w:ascii="Cambria" w:hAnsi="Cambria"/>
        <w:sz w:val="24"/>
        <w:lang w:eastAsia="zh-CN"/>
      </w:rPr>
      <w:t>关注微信公众号：</w:t>
    </w:r>
    <w:r>
      <w:rPr>
        <w:rFonts w:hint="eastAsia" w:ascii="Cambria" w:hAnsi="Cambria"/>
        <w:sz w:val="24"/>
        <w:lang w:val="en-US" w:eastAsia="zh-CN"/>
      </w:rPr>
      <w:t>歌尔</w:t>
    </w:r>
    <w:r>
      <w:rPr>
        <w:rFonts w:hint="eastAsia" w:ascii="Cambria" w:hAnsi="Cambria"/>
        <w:sz w:val="24"/>
        <w:lang w:eastAsia="zh-CN"/>
      </w:rPr>
      <w:t>！让期末考试变得简单！</w:t>
    </w:r>
  </w:p>
  <w:p>
    <w:pPr>
      <w:pStyle w:val="3"/>
      <w:pBdr>
        <w:bottom w:val="none" w:color="auto" w:sz="0" w:space="0"/>
      </w:pBdr>
    </w:pPr>
    <w:r>
      <w:rPr>
        <w:sz w:val="18"/>
      </w:rPr>
      <w:pict>
        <v:shape id="PowerPlusWaterMarkObject33878" o:spid="_x0000_s2052" o:spt="136" type="#_x0000_t136" style="position:absolute;left:0pt;height:60.9pt;width:415.3pt;mso-position-horizontal:center;mso-position-horizontal-relative:margin;mso-position-vertical:center;mso-position-vertical-relative:margin;z-index:-251656192;mso-width-relative:page;mso-height-relative:page;" fillcolor="#C0C0C0" filled="t" stroked="f" coordsize="21600,21600" adj="10800">
          <v:path/>
          <v:fill on="t" opacity="32768f" focussize="0,0"/>
          <v:stroke on="f"/>
          <v:imagedata o:title=""/>
          <o:lock v:ext="edit" aspectratio="t"/>
          <v:textpath on="t" fitshape="t" fitpath="t" trim="t" xscale="f" string="公众号：柚子研学社" style="font-family:微软雅黑;font-size:3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PowerPlusWaterMarkObject35628679" o:spid="_x0000_s2051" o:spt="136" type="#_x0000_t136" style="position:absolute;left:0pt;height:24.75pt;width:288.7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t" xscale="f" string="大学生学术君QQ:10831431" style="font-family:宋体;font-size:25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PowerPlusWaterMarkObject35628678" o:spid="_x0000_s2049" o:spt="136" type="#_x0000_t136" style="position:absolute;left:0pt;height:24.75pt;width:288.75pt;mso-position-horizontal:center;mso-position-horizontal-relative:margin;mso-position-vertical:center;mso-position-vertical-relative:margin;rotation:20643840f;z-index:-251658240;mso-width-relative:page;mso-height-relative:page;" fillcolor="#C0C0C0" filled="t" stroked="f" coordsize="21600,21600" o:allowincell="f">
          <v:path/>
          <v:fill on="t" opacity="32768f" focussize="0,0"/>
          <v:stroke on="f"/>
          <v:imagedata o:title=""/>
          <o:lock v:ext="edit"/>
          <v:textpath on="t" fitshape="t" fitpath="t" trim="t" xscale="f" string="大学生学术君QQ:10831431" style="font-family:宋体;font-size:25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lvl w:ilvl="0" w:tentative="0">
      <w:start w:val="1"/>
      <w:numFmt w:val="decimal"/>
      <w:suff w:val="nothing"/>
      <w:lvlText w:val="%1、"/>
      <w:lvlJc w:val="left"/>
    </w:lvl>
  </w:abstractNum>
  <w:abstractNum w:abstractNumId="1">
    <w:nsid w:val="00000003"/>
    <w:multiLevelType w:val="singleLevel"/>
    <w:tmpl w:val="00000003"/>
    <w:lvl w:ilvl="0" w:tentative="0">
      <w:start w:val="46"/>
      <w:numFmt w:val="decimal"/>
      <w:suff w:val="nothing"/>
      <w:lvlText w:val="%1、"/>
      <w:lvlJc w:val="left"/>
    </w:lvl>
  </w:abstractNum>
  <w:abstractNum w:abstractNumId="2">
    <w:nsid w:val="00000005"/>
    <w:multiLevelType w:val="singleLevel"/>
    <w:tmpl w:val="00000005"/>
    <w:lvl w:ilvl="0" w:tentative="0">
      <w:start w:val="11"/>
      <w:numFmt w:val="decimal"/>
      <w:suff w:val="nothing"/>
      <w:lvlText w:val="%1、"/>
      <w:lvlJc w:val="left"/>
    </w:lvl>
  </w:abstractNum>
  <w:abstractNum w:abstractNumId="3">
    <w:nsid w:val="00000009"/>
    <w:multiLevelType w:val="singleLevel"/>
    <w:tmpl w:val="00000009"/>
    <w:lvl w:ilvl="0" w:tentative="0">
      <w:start w:val="1"/>
      <w:numFmt w:val="decimal"/>
      <w:suff w:val="nothing"/>
      <w:lvlText w:val="%1."/>
      <w:lvlJc w:val="left"/>
    </w:lvl>
  </w:abstractNum>
  <w:abstractNum w:abstractNumId="4">
    <w:nsid w:val="0000000B"/>
    <w:multiLevelType w:val="singleLevel"/>
    <w:tmpl w:val="0000000B"/>
    <w:lvl w:ilvl="0" w:tentative="0">
      <w:start w:val="14"/>
      <w:numFmt w:val="decimal"/>
      <w:suff w:val="nothing"/>
      <w:lvlText w:val="%1、"/>
      <w:lvlJc w:val="left"/>
    </w:lvl>
  </w:abstractNum>
  <w:abstractNum w:abstractNumId="5">
    <w:nsid w:val="0000000C"/>
    <w:multiLevelType w:val="singleLevel"/>
    <w:tmpl w:val="0000000C"/>
    <w:lvl w:ilvl="0" w:tentative="0">
      <w:start w:val="82"/>
      <w:numFmt w:val="decimal"/>
      <w:suff w:val="nothing"/>
      <w:lvlText w:val="%1、"/>
      <w:lvlJc w:val="left"/>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529FE"/>
    <w:rsid w:val="54A52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2051"/>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2020-06-01T11:50:00Z</dcterms:created>
  <dc:creator>十三</dc:creator>
  <cp:lastModifiedBy>十三</cp:lastModifiedBy>
  <dcterms:modified xsi:type="dcterms:W3CDTF">2020-06-01T11:51:39Z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